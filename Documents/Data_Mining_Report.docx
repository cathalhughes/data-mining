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8589969"/>
      <w:r>
        <w:t>student details</w:t>
      </w:r>
      <w:bookmarkEnd w:id="0"/>
      <w:bookmarkEnd w:id="1"/>
    </w:p>
    <w:p w:rsidR="006A75BA" w:rsidRDefault="006A75BA" w:rsidP="003F413F">
      <w:pPr>
        <w:pStyle w:val="Heading3"/>
      </w:pPr>
      <w:bookmarkStart w:id="2" w:name="_Toc528155598"/>
      <w:bookmarkStart w:id="3" w:name="_Toc528589970"/>
      <w:r>
        <w:t>Name(s): cathal hughes &amp; russell brady</w:t>
      </w:r>
      <w:bookmarkEnd w:id="2"/>
      <w:bookmarkEnd w:id="3"/>
    </w:p>
    <w:p w:rsidR="006A75BA" w:rsidRDefault="006A75BA" w:rsidP="003F413F">
      <w:pPr>
        <w:pStyle w:val="Heading3"/>
      </w:pPr>
      <w:bookmarkStart w:id="4" w:name="_Toc528155599"/>
      <w:bookmarkStart w:id="5" w:name="_Toc528589971"/>
      <w:r>
        <w:t>Programme: case</w:t>
      </w:r>
      <w:bookmarkEnd w:id="4"/>
      <w:bookmarkEnd w:id="5"/>
      <w:r>
        <w:t xml:space="preserve"> </w:t>
      </w:r>
    </w:p>
    <w:p w:rsidR="006A75BA" w:rsidRDefault="006A75BA" w:rsidP="003F413F">
      <w:pPr>
        <w:pStyle w:val="Heading3"/>
      </w:pPr>
      <w:bookmarkStart w:id="6" w:name="_Toc528155600"/>
      <w:bookmarkStart w:id="7" w:name="_Toc528589972"/>
      <w:r>
        <w:t>Module Code: ca4010</w:t>
      </w:r>
      <w:bookmarkEnd w:id="6"/>
      <w:bookmarkEnd w:id="7"/>
      <w:r>
        <w:t xml:space="preserve"> </w:t>
      </w:r>
    </w:p>
    <w:p w:rsidR="006A75BA" w:rsidRDefault="006A75BA" w:rsidP="003F413F">
      <w:pPr>
        <w:pStyle w:val="Heading3"/>
      </w:pPr>
      <w:bookmarkStart w:id="8" w:name="_Toc528155602"/>
      <w:bookmarkStart w:id="9" w:name="_Toc528589973"/>
      <w:r>
        <w:t>Submission Date:</w:t>
      </w:r>
      <w:bookmarkEnd w:id="8"/>
      <w:bookmarkEnd w:id="9"/>
      <w:r>
        <w:t xml:space="preserve"> </w:t>
      </w:r>
    </w:p>
    <w:p w:rsidR="006A75BA" w:rsidRDefault="006A75BA" w:rsidP="003F413F">
      <w:pPr>
        <w:pStyle w:val="Heading3"/>
      </w:pPr>
      <w:bookmarkStart w:id="10" w:name="_Toc528155603"/>
      <w:bookmarkStart w:id="11" w:name="_Toc528589974"/>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8589975"/>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4529FA"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8589969" w:history="1">
            <w:r w:rsidR="004529FA" w:rsidRPr="00C73002">
              <w:rPr>
                <w:rStyle w:val="Hyperlink"/>
                <w:noProof/>
              </w:rPr>
              <w:t>student details</w:t>
            </w:r>
            <w:r w:rsidR="004529FA">
              <w:rPr>
                <w:noProof/>
                <w:webHidden/>
              </w:rPr>
              <w:tab/>
            </w:r>
            <w:r w:rsidR="004529FA">
              <w:rPr>
                <w:noProof/>
                <w:webHidden/>
              </w:rPr>
              <w:fldChar w:fldCharType="begin"/>
            </w:r>
            <w:r w:rsidR="004529FA">
              <w:rPr>
                <w:noProof/>
                <w:webHidden/>
              </w:rPr>
              <w:instrText xml:space="preserve"> PAGEREF _Toc528589969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3"/>
            <w:tabs>
              <w:tab w:val="right" w:leader="dot" w:pos="9350"/>
            </w:tabs>
            <w:rPr>
              <w:noProof/>
              <w:lang w:eastAsia="en-GB"/>
            </w:rPr>
          </w:pPr>
          <w:hyperlink w:anchor="_Toc528589970" w:history="1">
            <w:r w:rsidR="004529FA" w:rsidRPr="00C73002">
              <w:rPr>
                <w:rStyle w:val="Hyperlink"/>
                <w:noProof/>
              </w:rPr>
              <w:t>Name(s): cathal hughes &amp; russell brady</w:t>
            </w:r>
            <w:r w:rsidR="004529FA">
              <w:rPr>
                <w:noProof/>
                <w:webHidden/>
              </w:rPr>
              <w:tab/>
            </w:r>
            <w:r w:rsidR="004529FA">
              <w:rPr>
                <w:noProof/>
                <w:webHidden/>
              </w:rPr>
              <w:fldChar w:fldCharType="begin"/>
            </w:r>
            <w:r w:rsidR="004529FA">
              <w:rPr>
                <w:noProof/>
                <w:webHidden/>
              </w:rPr>
              <w:instrText xml:space="preserve"> PAGEREF _Toc528589970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3"/>
            <w:tabs>
              <w:tab w:val="right" w:leader="dot" w:pos="9350"/>
            </w:tabs>
            <w:rPr>
              <w:noProof/>
              <w:lang w:eastAsia="en-GB"/>
            </w:rPr>
          </w:pPr>
          <w:hyperlink w:anchor="_Toc528589971" w:history="1">
            <w:r w:rsidR="004529FA" w:rsidRPr="00C73002">
              <w:rPr>
                <w:rStyle w:val="Hyperlink"/>
                <w:noProof/>
              </w:rPr>
              <w:t>Programme: case</w:t>
            </w:r>
            <w:r w:rsidR="004529FA">
              <w:rPr>
                <w:noProof/>
                <w:webHidden/>
              </w:rPr>
              <w:tab/>
            </w:r>
            <w:r w:rsidR="004529FA">
              <w:rPr>
                <w:noProof/>
                <w:webHidden/>
              </w:rPr>
              <w:fldChar w:fldCharType="begin"/>
            </w:r>
            <w:r w:rsidR="004529FA">
              <w:rPr>
                <w:noProof/>
                <w:webHidden/>
              </w:rPr>
              <w:instrText xml:space="preserve"> PAGEREF _Toc528589971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3"/>
            <w:tabs>
              <w:tab w:val="right" w:leader="dot" w:pos="9350"/>
            </w:tabs>
            <w:rPr>
              <w:noProof/>
              <w:lang w:eastAsia="en-GB"/>
            </w:rPr>
          </w:pPr>
          <w:hyperlink w:anchor="_Toc528589972" w:history="1">
            <w:r w:rsidR="004529FA" w:rsidRPr="00C73002">
              <w:rPr>
                <w:rStyle w:val="Hyperlink"/>
                <w:noProof/>
              </w:rPr>
              <w:t>Module Code: ca4010</w:t>
            </w:r>
            <w:r w:rsidR="004529FA">
              <w:rPr>
                <w:noProof/>
                <w:webHidden/>
              </w:rPr>
              <w:tab/>
            </w:r>
            <w:r w:rsidR="004529FA">
              <w:rPr>
                <w:noProof/>
                <w:webHidden/>
              </w:rPr>
              <w:fldChar w:fldCharType="begin"/>
            </w:r>
            <w:r w:rsidR="004529FA">
              <w:rPr>
                <w:noProof/>
                <w:webHidden/>
              </w:rPr>
              <w:instrText xml:space="preserve"> PAGEREF _Toc528589972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3"/>
            <w:tabs>
              <w:tab w:val="right" w:leader="dot" w:pos="9350"/>
            </w:tabs>
            <w:rPr>
              <w:noProof/>
              <w:lang w:eastAsia="en-GB"/>
            </w:rPr>
          </w:pPr>
          <w:hyperlink w:anchor="_Toc528589973" w:history="1">
            <w:r w:rsidR="004529FA" w:rsidRPr="00C73002">
              <w:rPr>
                <w:rStyle w:val="Hyperlink"/>
                <w:noProof/>
              </w:rPr>
              <w:t>Submission Date:</w:t>
            </w:r>
            <w:r w:rsidR="004529FA">
              <w:rPr>
                <w:noProof/>
                <w:webHidden/>
              </w:rPr>
              <w:tab/>
            </w:r>
            <w:r w:rsidR="004529FA">
              <w:rPr>
                <w:noProof/>
                <w:webHidden/>
              </w:rPr>
              <w:fldChar w:fldCharType="begin"/>
            </w:r>
            <w:r w:rsidR="004529FA">
              <w:rPr>
                <w:noProof/>
                <w:webHidden/>
              </w:rPr>
              <w:instrText xml:space="preserve"> PAGEREF _Toc528589973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3"/>
            <w:tabs>
              <w:tab w:val="right" w:leader="dot" w:pos="9350"/>
            </w:tabs>
            <w:rPr>
              <w:noProof/>
              <w:lang w:eastAsia="en-GB"/>
            </w:rPr>
          </w:pPr>
          <w:hyperlink w:anchor="_Toc528589974" w:history="1">
            <w:r w:rsidR="004529FA" w:rsidRPr="00C73002">
              <w:rPr>
                <w:rStyle w:val="Hyperlink"/>
                <w:noProof/>
              </w:rPr>
              <w:t>Module Coordinator: Mark roantree</w:t>
            </w:r>
            <w:r w:rsidR="004529FA">
              <w:rPr>
                <w:noProof/>
                <w:webHidden/>
              </w:rPr>
              <w:tab/>
            </w:r>
            <w:r w:rsidR="004529FA">
              <w:rPr>
                <w:noProof/>
                <w:webHidden/>
              </w:rPr>
              <w:fldChar w:fldCharType="begin"/>
            </w:r>
            <w:r w:rsidR="004529FA">
              <w:rPr>
                <w:noProof/>
                <w:webHidden/>
              </w:rPr>
              <w:instrText xml:space="preserve"> PAGEREF _Toc528589974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1"/>
            <w:tabs>
              <w:tab w:val="right" w:leader="dot" w:pos="9350"/>
            </w:tabs>
            <w:rPr>
              <w:noProof/>
              <w:lang w:eastAsia="en-GB"/>
            </w:rPr>
          </w:pPr>
          <w:hyperlink w:anchor="_Toc528589975" w:history="1">
            <w:r w:rsidR="004529FA" w:rsidRPr="00C73002">
              <w:rPr>
                <w:rStyle w:val="Hyperlink"/>
                <w:noProof/>
              </w:rPr>
              <w:t>Plagiarism declaration</w:t>
            </w:r>
            <w:r w:rsidR="004529FA">
              <w:rPr>
                <w:noProof/>
                <w:webHidden/>
              </w:rPr>
              <w:tab/>
            </w:r>
            <w:r w:rsidR="004529FA">
              <w:rPr>
                <w:noProof/>
                <w:webHidden/>
              </w:rPr>
              <w:fldChar w:fldCharType="begin"/>
            </w:r>
            <w:r w:rsidR="004529FA">
              <w:rPr>
                <w:noProof/>
                <w:webHidden/>
              </w:rPr>
              <w:instrText xml:space="preserve"> PAGEREF _Toc528589975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B504AF">
          <w:pPr>
            <w:pStyle w:val="TOC1"/>
            <w:tabs>
              <w:tab w:val="right" w:leader="dot" w:pos="9350"/>
            </w:tabs>
            <w:rPr>
              <w:noProof/>
              <w:lang w:eastAsia="en-GB"/>
            </w:rPr>
          </w:pPr>
          <w:hyperlink w:anchor="_Toc528589976" w:history="1">
            <w:r w:rsidR="004529FA" w:rsidRPr="00C73002">
              <w:rPr>
                <w:rStyle w:val="Hyperlink"/>
                <w:noProof/>
              </w:rPr>
              <w:t>Introduction</w:t>
            </w:r>
            <w:r w:rsidR="004529FA">
              <w:rPr>
                <w:noProof/>
                <w:webHidden/>
              </w:rPr>
              <w:tab/>
            </w:r>
            <w:r w:rsidR="004529FA">
              <w:rPr>
                <w:noProof/>
                <w:webHidden/>
              </w:rPr>
              <w:fldChar w:fldCharType="begin"/>
            </w:r>
            <w:r w:rsidR="004529FA">
              <w:rPr>
                <w:noProof/>
                <w:webHidden/>
              </w:rPr>
              <w:instrText xml:space="preserve"> PAGEREF _Toc528589976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B504AF">
          <w:pPr>
            <w:pStyle w:val="TOC1"/>
            <w:tabs>
              <w:tab w:val="right" w:leader="dot" w:pos="9350"/>
            </w:tabs>
            <w:rPr>
              <w:noProof/>
              <w:lang w:eastAsia="en-GB"/>
            </w:rPr>
          </w:pPr>
          <w:hyperlink w:anchor="_Toc528589977" w:history="1">
            <w:r w:rsidR="004529FA" w:rsidRPr="00C73002">
              <w:rPr>
                <w:rStyle w:val="Hyperlink"/>
                <w:noProof/>
              </w:rPr>
              <w:t>Idea and dataset description</w:t>
            </w:r>
            <w:r w:rsidR="004529FA">
              <w:rPr>
                <w:noProof/>
                <w:webHidden/>
              </w:rPr>
              <w:tab/>
            </w:r>
            <w:r w:rsidR="004529FA">
              <w:rPr>
                <w:noProof/>
                <w:webHidden/>
              </w:rPr>
              <w:fldChar w:fldCharType="begin"/>
            </w:r>
            <w:r w:rsidR="004529FA">
              <w:rPr>
                <w:noProof/>
                <w:webHidden/>
              </w:rPr>
              <w:instrText xml:space="preserve"> PAGEREF _Toc528589977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B504AF">
          <w:pPr>
            <w:pStyle w:val="TOC2"/>
            <w:tabs>
              <w:tab w:val="right" w:leader="dot" w:pos="9350"/>
            </w:tabs>
            <w:rPr>
              <w:noProof/>
              <w:lang w:eastAsia="en-GB"/>
            </w:rPr>
          </w:pPr>
          <w:hyperlink w:anchor="_Toc528589978" w:history="1">
            <w:r w:rsidR="004529FA" w:rsidRPr="00C73002">
              <w:rPr>
                <w:rStyle w:val="Hyperlink"/>
                <w:noProof/>
              </w:rPr>
              <w:t>Idea</w:t>
            </w:r>
            <w:r w:rsidR="004529FA">
              <w:rPr>
                <w:noProof/>
                <w:webHidden/>
              </w:rPr>
              <w:tab/>
            </w:r>
            <w:r w:rsidR="004529FA">
              <w:rPr>
                <w:noProof/>
                <w:webHidden/>
              </w:rPr>
              <w:fldChar w:fldCharType="begin"/>
            </w:r>
            <w:r w:rsidR="004529FA">
              <w:rPr>
                <w:noProof/>
                <w:webHidden/>
              </w:rPr>
              <w:instrText xml:space="preserve"> PAGEREF _Toc528589978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B504AF">
          <w:pPr>
            <w:pStyle w:val="TOC2"/>
            <w:tabs>
              <w:tab w:val="right" w:leader="dot" w:pos="9350"/>
            </w:tabs>
            <w:rPr>
              <w:noProof/>
              <w:lang w:eastAsia="en-GB"/>
            </w:rPr>
          </w:pPr>
          <w:hyperlink w:anchor="_Toc528589979" w:history="1">
            <w:r w:rsidR="004529FA" w:rsidRPr="00C73002">
              <w:rPr>
                <w:rStyle w:val="Hyperlink"/>
                <w:noProof/>
              </w:rPr>
              <w:t>Dataset Description</w:t>
            </w:r>
            <w:r w:rsidR="004529FA">
              <w:rPr>
                <w:noProof/>
                <w:webHidden/>
              </w:rPr>
              <w:tab/>
            </w:r>
            <w:r w:rsidR="004529FA">
              <w:rPr>
                <w:noProof/>
                <w:webHidden/>
              </w:rPr>
              <w:fldChar w:fldCharType="begin"/>
            </w:r>
            <w:r w:rsidR="004529FA">
              <w:rPr>
                <w:noProof/>
                <w:webHidden/>
              </w:rPr>
              <w:instrText xml:space="preserve"> PAGEREF _Toc528589979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B504AF">
          <w:pPr>
            <w:pStyle w:val="TOC3"/>
            <w:tabs>
              <w:tab w:val="right" w:leader="dot" w:pos="9350"/>
            </w:tabs>
            <w:rPr>
              <w:noProof/>
              <w:lang w:eastAsia="en-GB"/>
            </w:rPr>
          </w:pPr>
          <w:hyperlink w:anchor="_Toc528589980" w:history="1">
            <w:r w:rsidR="004529FA" w:rsidRPr="00C73002">
              <w:rPr>
                <w:rStyle w:val="Hyperlink"/>
                <w:noProof/>
              </w:rPr>
              <w:t>Premier League Games Dataset</w:t>
            </w:r>
            <w:r w:rsidR="004529FA">
              <w:rPr>
                <w:noProof/>
                <w:webHidden/>
              </w:rPr>
              <w:tab/>
            </w:r>
            <w:r w:rsidR="004529FA">
              <w:rPr>
                <w:noProof/>
                <w:webHidden/>
              </w:rPr>
              <w:fldChar w:fldCharType="begin"/>
            </w:r>
            <w:r w:rsidR="004529FA">
              <w:rPr>
                <w:noProof/>
                <w:webHidden/>
              </w:rPr>
              <w:instrText xml:space="preserve"> PAGEREF _Toc528589980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B504AF">
          <w:pPr>
            <w:pStyle w:val="TOC3"/>
            <w:tabs>
              <w:tab w:val="right" w:leader="dot" w:pos="9350"/>
            </w:tabs>
            <w:rPr>
              <w:noProof/>
              <w:lang w:eastAsia="en-GB"/>
            </w:rPr>
          </w:pPr>
          <w:hyperlink w:anchor="_Toc528589981" w:history="1">
            <w:r w:rsidR="004529FA" w:rsidRPr="00C73002">
              <w:rPr>
                <w:rStyle w:val="Hyperlink"/>
                <w:noProof/>
              </w:rPr>
              <w:t>PL Standings Dataset</w:t>
            </w:r>
            <w:r w:rsidR="004529FA">
              <w:rPr>
                <w:noProof/>
                <w:webHidden/>
              </w:rPr>
              <w:tab/>
            </w:r>
            <w:r w:rsidR="004529FA">
              <w:rPr>
                <w:noProof/>
                <w:webHidden/>
              </w:rPr>
              <w:fldChar w:fldCharType="begin"/>
            </w:r>
            <w:r w:rsidR="004529FA">
              <w:rPr>
                <w:noProof/>
                <w:webHidden/>
              </w:rPr>
              <w:instrText xml:space="preserve"> PAGEREF _Toc528589981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B504AF">
          <w:pPr>
            <w:pStyle w:val="TOC3"/>
            <w:tabs>
              <w:tab w:val="right" w:leader="dot" w:pos="9350"/>
            </w:tabs>
            <w:rPr>
              <w:noProof/>
              <w:lang w:eastAsia="en-GB"/>
            </w:rPr>
          </w:pPr>
          <w:hyperlink w:anchor="_Toc528589982" w:history="1">
            <w:r w:rsidR="004529FA" w:rsidRPr="00C73002">
              <w:rPr>
                <w:rStyle w:val="Hyperlink"/>
                <w:noProof/>
              </w:rPr>
              <w:t>Generated Dataset</w:t>
            </w:r>
            <w:r w:rsidR="004529FA">
              <w:rPr>
                <w:noProof/>
                <w:webHidden/>
              </w:rPr>
              <w:tab/>
            </w:r>
            <w:r w:rsidR="004529FA">
              <w:rPr>
                <w:noProof/>
                <w:webHidden/>
              </w:rPr>
              <w:fldChar w:fldCharType="begin"/>
            </w:r>
            <w:r w:rsidR="004529FA">
              <w:rPr>
                <w:noProof/>
                <w:webHidden/>
              </w:rPr>
              <w:instrText xml:space="preserve"> PAGEREF _Toc528589982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B504AF">
          <w:pPr>
            <w:pStyle w:val="TOC1"/>
            <w:tabs>
              <w:tab w:val="right" w:leader="dot" w:pos="9350"/>
            </w:tabs>
            <w:rPr>
              <w:noProof/>
              <w:lang w:eastAsia="en-GB"/>
            </w:rPr>
          </w:pPr>
          <w:hyperlink w:anchor="_Toc528589983" w:history="1">
            <w:r w:rsidR="004529FA" w:rsidRPr="00C73002">
              <w:rPr>
                <w:rStyle w:val="Hyperlink"/>
                <w:noProof/>
              </w:rPr>
              <w:t>Data Preparation</w:t>
            </w:r>
            <w:r w:rsidR="004529FA">
              <w:rPr>
                <w:noProof/>
                <w:webHidden/>
              </w:rPr>
              <w:tab/>
            </w:r>
            <w:r w:rsidR="004529FA">
              <w:rPr>
                <w:noProof/>
                <w:webHidden/>
              </w:rPr>
              <w:fldChar w:fldCharType="begin"/>
            </w:r>
            <w:r w:rsidR="004529FA">
              <w:rPr>
                <w:noProof/>
                <w:webHidden/>
              </w:rPr>
              <w:instrText xml:space="preserve"> PAGEREF _Toc528589983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B504AF">
          <w:pPr>
            <w:pStyle w:val="TOC2"/>
            <w:tabs>
              <w:tab w:val="right" w:leader="dot" w:pos="9350"/>
            </w:tabs>
            <w:rPr>
              <w:noProof/>
              <w:lang w:eastAsia="en-GB"/>
            </w:rPr>
          </w:pPr>
          <w:hyperlink w:anchor="_Toc528589984" w:history="1">
            <w:r w:rsidR="004529FA" w:rsidRPr="00C73002">
              <w:rPr>
                <w:rStyle w:val="Hyperlink"/>
                <w:noProof/>
              </w:rPr>
              <w:t>Discrepancy Detection</w:t>
            </w:r>
            <w:r w:rsidR="004529FA">
              <w:rPr>
                <w:noProof/>
                <w:webHidden/>
              </w:rPr>
              <w:tab/>
            </w:r>
            <w:r w:rsidR="004529FA">
              <w:rPr>
                <w:noProof/>
                <w:webHidden/>
              </w:rPr>
              <w:fldChar w:fldCharType="begin"/>
            </w:r>
            <w:r w:rsidR="004529FA">
              <w:rPr>
                <w:noProof/>
                <w:webHidden/>
              </w:rPr>
              <w:instrText xml:space="preserve"> PAGEREF _Toc528589984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B504AF">
          <w:pPr>
            <w:pStyle w:val="TOC2"/>
            <w:tabs>
              <w:tab w:val="right" w:leader="dot" w:pos="9350"/>
            </w:tabs>
            <w:rPr>
              <w:noProof/>
              <w:lang w:eastAsia="en-GB"/>
            </w:rPr>
          </w:pPr>
          <w:hyperlink w:anchor="_Toc528589985" w:history="1">
            <w:r w:rsidR="004529FA" w:rsidRPr="00C73002">
              <w:rPr>
                <w:rStyle w:val="Hyperlink"/>
                <w:noProof/>
              </w:rPr>
              <w:t>Missing Values</w:t>
            </w:r>
            <w:r w:rsidR="004529FA">
              <w:rPr>
                <w:noProof/>
                <w:webHidden/>
              </w:rPr>
              <w:tab/>
            </w:r>
            <w:r w:rsidR="004529FA">
              <w:rPr>
                <w:noProof/>
                <w:webHidden/>
              </w:rPr>
              <w:fldChar w:fldCharType="begin"/>
            </w:r>
            <w:r w:rsidR="004529FA">
              <w:rPr>
                <w:noProof/>
                <w:webHidden/>
              </w:rPr>
              <w:instrText xml:space="preserve"> PAGEREF _Toc528589985 \h </w:instrText>
            </w:r>
            <w:r w:rsidR="004529FA">
              <w:rPr>
                <w:noProof/>
                <w:webHidden/>
              </w:rPr>
            </w:r>
            <w:r w:rsidR="004529FA">
              <w:rPr>
                <w:noProof/>
                <w:webHidden/>
              </w:rPr>
              <w:fldChar w:fldCharType="separate"/>
            </w:r>
            <w:r w:rsidR="004529FA">
              <w:rPr>
                <w:noProof/>
                <w:webHidden/>
              </w:rPr>
              <w:t>6</w:t>
            </w:r>
            <w:r w:rsidR="004529FA">
              <w:rPr>
                <w:noProof/>
                <w:webHidden/>
              </w:rPr>
              <w:fldChar w:fldCharType="end"/>
            </w:r>
          </w:hyperlink>
        </w:p>
        <w:p w:rsidR="004529FA" w:rsidRDefault="00B504AF">
          <w:pPr>
            <w:pStyle w:val="TOC2"/>
            <w:tabs>
              <w:tab w:val="right" w:leader="dot" w:pos="9350"/>
            </w:tabs>
            <w:rPr>
              <w:noProof/>
              <w:lang w:eastAsia="en-GB"/>
            </w:rPr>
          </w:pPr>
          <w:hyperlink w:anchor="_Toc528589986" w:history="1">
            <w:r w:rsidR="004529FA" w:rsidRPr="00C73002">
              <w:rPr>
                <w:rStyle w:val="Hyperlink"/>
                <w:noProof/>
              </w:rPr>
              <w:t>Attribute Selection</w:t>
            </w:r>
            <w:r w:rsidR="004529FA">
              <w:rPr>
                <w:noProof/>
                <w:webHidden/>
              </w:rPr>
              <w:tab/>
            </w:r>
            <w:r w:rsidR="004529FA">
              <w:rPr>
                <w:noProof/>
                <w:webHidden/>
              </w:rPr>
              <w:fldChar w:fldCharType="begin"/>
            </w:r>
            <w:r w:rsidR="004529FA">
              <w:rPr>
                <w:noProof/>
                <w:webHidden/>
              </w:rPr>
              <w:instrText xml:space="preserve"> PAGEREF _Toc528589986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B504AF">
          <w:pPr>
            <w:pStyle w:val="TOC1"/>
            <w:tabs>
              <w:tab w:val="right" w:leader="dot" w:pos="9350"/>
            </w:tabs>
            <w:rPr>
              <w:noProof/>
              <w:lang w:eastAsia="en-GB"/>
            </w:rPr>
          </w:pPr>
          <w:hyperlink w:anchor="_Toc528589987" w:history="1">
            <w:r w:rsidR="004529FA" w:rsidRPr="00C73002">
              <w:rPr>
                <w:rStyle w:val="Hyperlink"/>
                <w:noProof/>
              </w:rPr>
              <w:t>Algorithm description</w:t>
            </w:r>
            <w:r w:rsidR="004529FA">
              <w:rPr>
                <w:noProof/>
                <w:webHidden/>
              </w:rPr>
              <w:tab/>
            </w:r>
            <w:r w:rsidR="004529FA">
              <w:rPr>
                <w:noProof/>
                <w:webHidden/>
              </w:rPr>
              <w:fldChar w:fldCharType="begin"/>
            </w:r>
            <w:r w:rsidR="004529FA">
              <w:rPr>
                <w:noProof/>
                <w:webHidden/>
              </w:rPr>
              <w:instrText xml:space="preserve"> PAGEREF _Toc528589987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B504AF">
          <w:pPr>
            <w:pStyle w:val="TOC1"/>
            <w:tabs>
              <w:tab w:val="right" w:leader="dot" w:pos="9350"/>
            </w:tabs>
            <w:rPr>
              <w:noProof/>
              <w:lang w:eastAsia="en-GB"/>
            </w:rPr>
          </w:pPr>
          <w:hyperlink w:anchor="_Toc528589988" w:history="1">
            <w:r w:rsidR="004529FA" w:rsidRPr="00C73002">
              <w:rPr>
                <w:rStyle w:val="Hyperlink"/>
                <w:noProof/>
              </w:rPr>
              <w:t>Results and Analysis</w:t>
            </w:r>
            <w:r w:rsidR="004529FA">
              <w:rPr>
                <w:noProof/>
                <w:webHidden/>
              </w:rPr>
              <w:tab/>
            </w:r>
            <w:r w:rsidR="004529FA">
              <w:rPr>
                <w:noProof/>
                <w:webHidden/>
              </w:rPr>
              <w:fldChar w:fldCharType="begin"/>
            </w:r>
            <w:r w:rsidR="004529FA">
              <w:rPr>
                <w:noProof/>
                <w:webHidden/>
              </w:rPr>
              <w:instrText xml:space="preserve"> PAGEREF _Toc528589988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4" w:name="_Toc528589976"/>
      <w:r>
        <w:t>Introduction</w:t>
      </w:r>
      <w:bookmarkEnd w:id="14"/>
    </w:p>
    <w:p w:rsidR="00210326" w:rsidRDefault="00210326" w:rsidP="00210326">
      <w:r>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5" w:name="_Toc528155605"/>
      <w:bookmarkStart w:id="16" w:name="_Toc528589977"/>
      <w:r>
        <w:t>Idea and dataset description</w:t>
      </w:r>
      <w:bookmarkEnd w:id="15"/>
      <w:bookmarkEnd w:id="16"/>
      <w:r>
        <w:t xml:space="preserve"> </w:t>
      </w:r>
    </w:p>
    <w:p w:rsidR="0032129A" w:rsidRDefault="0032129A" w:rsidP="0032129A">
      <w:r>
        <w:lastRenderedPageBreak/>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7" w:name="_Toc528589978"/>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8" w:name="_Toc528589979"/>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8589980"/>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lastRenderedPageBreak/>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8589981"/>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8589982"/>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t xml:space="preserve">The </w:t>
      </w:r>
      <w:r w:rsidR="002D2629">
        <w:t xml:space="preserve">quantity and </w:t>
      </w:r>
      <w:r>
        <w:t xml:space="preserve">differing numbers of attributes </w:t>
      </w:r>
      <w:r w:rsidR="002D2629">
        <w:t xml:space="preserve">in the PL Games Dataset </w:t>
      </w:r>
      <w:r>
        <w:t xml:space="preserve">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w:t>
      </w:r>
      <w:r>
        <w:lastRenderedPageBreak/>
        <w:t>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2" w:name="_Toc528155606"/>
      <w:bookmarkStart w:id="23" w:name="_Toc528589983"/>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w:t>
      </w:r>
      <w:proofErr w:type="spellStart"/>
      <w:r>
        <w:t>ScikitLearn</w:t>
      </w:r>
      <w:proofErr w:type="spellEnd"/>
      <w:r>
        <w:t xml:space="preserve">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r>
        <w:t>Attribute Analysis</w:t>
      </w:r>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lastRenderedPageBreak/>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r>
        <w:lastRenderedPageBreak/>
        <w:t>Data Transformation</w:t>
      </w:r>
    </w:p>
    <w:p w:rsidR="005E3134" w:rsidRDefault="005E3134" w:rsidP="005E3134">
      <w:pPr>
        <w:pStyle w:val="Heading2"/>
      </w:pPr>
      <w:r>
        <w:t>Attribute Construction &amp; Aggrergation</w:t>
      </w:r>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gaols scored and conceded in a game to create goal difference for both teams.</w:t>
      </w:r>
    </w:p>
    <w:p w:rsidR="00D62874" w:rsidRDefault="0054490C" w:rsidP="0054490C">
      <w:pPr>
        <w:jc w:val="center"/>
      </w:pPr>
      <w:r w:rsidRPr="0054490C">
        <w:lastRenderedPageBreak/>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t xml:space="preserve">After creating all these new </w:t>
      </w:r>
      <w:proofErr w:type="gramStart"/>
      <w:r>
        <w:t>attributes</w:t>
      </w:r>
      <w:proofErr w:type="gramEnd"/>
      <w:r>
        <w:t xml:space="preserve"> we decided to perform a correlation analysis to try catch any redundancies in our new attributes. Given two attributes we knew such analysis could measure how strongly one attribute implies the other. We calculated the correlation </w:t>
      </w:r>
      <w:proofErr w:type="spellStart"/>
      <w:r>
        <w:t>coeffiecient</w:t>
      </w:r>
      <w:proofErr w:type="spellEnd"/>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proofErr w:type="spellStart"/>
      <w:r>
        <w:t>correleation</w:t>
      </w:r>
      <w:proofErr w:type="spellEnd"/>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lastRenderedPageBreak/>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r>
        <w:t>Data Integartion</w:t>
      </w:r>
    </w:p>
    <w:p w:rsidR="00ED3344" w:rsidRPr="00ED3344" w:rsidRDefault="00ED3344" w:rsidP="00ED3344">
      <w:bookmarkStart w:id="24" w:name="_GoBack"/>
      <w:bookmarkEnd w:id="24"/>
    </w:p>
    <w:p w:rsidR="000C59D8" w:rsidRDefault="002C479E" w:rsidP="00FA37E1">
      <w:pPr>
        <w:pStyle w:val="Heading2"/>
      </w:pPr>
      <w:r>
        <w:t xml:space="preserve"> </w:t>
      </w:r>
      <w:bookmarkStart w:id="25" w:name="_Toc528589984"/>
      <w:r w:rsidR="00AC1CFF">
        <w:t>Discrepancy Detection</w:t>
      </w:r>
      <w:bookmarkEnd w:id="25"/>
    </w:p>
    <w:p w:rsidR="00FA37E1" w:rsidRDefault="00B8539E" w:rsidP="00FA37E1">
      <w:r>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xml:space="preserve">” method was not parsing the date correctly. The date in this dataset was formatted </w:t>
      </w:r>
      <w:r w:rsidR="0014708C">
        <w:lastRenderedPageBreak/>
        <w:t>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26" w:name="_Toc528589985"/>
      <w:r>
        <w:t>Missing Values</w:t>
      </w:r>
      <w:bookmarkEnd w:id="26"/>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lastRenderedPageBreak/>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FA37E1" w:rsidRDefault="00E77CC8" w:rsidP="00FA37E1">
      <w:pPr>
        <w:pStyle w:val="Heading2"/>
      </w:pPr>
      <w:r>
        <w:t>Data Transformation</w:t>
      </w:r>
    </w:p>
    <w:p w:rsidR="00FA37E1" w:rsidRPr="00FA37E1" w:rsidRDefault="00FA37E1" w:rsidP="00FA37E1"/>
    <w:p w:rsidR="006A75BA" w:rsidRDefault="006A75BA" w:rsidP="006A75BA">
      <w:pPr>
        <w:pStyle w:val="Heading1"/>
      </w:pPr>
      <w:bookmarkStart w:id="27" w:name="_Toc528155607"/>
      <w:bookmarkStart w:id="28" w:name="_Toc528589987"/>
      <w:r>
        <w:t>Algorithm description</w:t>
      </w:r>
      <w:bookmarkEnd w:id="27"/>
      <w:bookmarkEnd w:id="28"/>
      <w:r>
        <w:t xml:space="preserve"> </w:t>
      </w:r>
    </w:p>
    <w:p w:rsidR="006A75BA" w:rsidRPr="006A75BA" w:rsidRDefault="006A75BA" w:rsidP="006A75BA"/>
    <w:p w:rsidR="006A75BA" w:rsidRDefault="006A75BA" w:rsidP="006A75BA">
      <w:pPr>
        <w:pStyle w:val="Heading1"/>
      </w:pPr>
      <w:bookmarkStart w:id="29" w:name="_Toc528155608"/>
      <w:bookmarkStart w:id="30" w:name="_Toc528589988"/>
      <w:r>
        <w:t>Results and Analysis</w:t>
      </w:r>
      <w:bookmarkEnd w:id="29"/>
      <w:bookmarkEnd w:id="30"/>
      <w:r>
        <w:t xml:space="preserve"> </w:t>
      </w:r>
    </w:p>
    <w:p w:rsidR="006A1BDC" w:rsidRPr="006A75BA" w:rsidRDefault="006A1BDC" w:rsidP="006A75BA"/>
    <w:sectPr w:rsidR="006A1BDC" w:rsidRPr="006A75BA" w:rsidSect="004E1AED">
      <w:footerReference w:type="default" r:id="rId26"/>
      <w:footerReference w:type="first" r:id="rId2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04AF" w:rsidRDefault="00B504AF">
      <w:pPr>
        <w:spacing w:after="0" w:line="240" w:lineRule="auto"/>
      </w:pPr>
      <w:r>
        <w:separator/>
      </w:r>
    </w:p>
  </w:endnote>
  <w:endnote w:type="continuationSeparator" w:id="0">
    <w:p w:rsidR="00B504AF" w:rsidRDefault="00B50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04AF" w:rsidRDefault="00B504AF">
      <w:pPr>
        <w:spacing w:after="0" w:line="240" w:lineRule="auto"/>
      </w:pPr>
      <w:r>
        <w:separator/>
      </w:r>
    </w:p>
  </w:footnote>
  <w:footnote w:type="continuationSeparator" w:id="0">
    <w:p w:rsidR="00B504AF" w:rsidRDefault="00B504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339F6"/>
    <w:rsid w:val="000A749C"/>
    <w:rsid w:val="000C0BA2"/>
    <w:rsid w:val="000C1CBD"/>
    <w:rsid w:val="000C59D8"/>
    <w:rsid w:val="000D4C97"/>
    <w:rsid w:val="001177BA"/>
    <w:rsid w:val="00125D42"/>
    <w:rsid w:val="0014708C"/>
    <w:rsid w:val="0017223D"/>
    <w:rsid w:val="001759D8"/>
    <w:rsid w:val="001778BA"/>
    <w:rsid w:val="00192034"/>
    <w:rsid w:val="00194DF6"/>
    <w:rsid w:val="001A3853"/>
    <w:rsid w:val="001C4796"/>
    <w:rsid w:val="001D18A3"/>
    <w:rsid w:val="001D6491"/>
    <w:rsid w:val="001E21B1"/>
    <w:rsid w:val="00210326"/>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601C"/>
    <w:rsid w:val="003B64B6"/>
    <w:rsid w:val="003C114F"/>
    <w:rsid w:val="003F413F"/>
    <w:rsid w:val="00422836"/>
    <w:rsid w:val="0042558F"/>
    <w:rsid w:val="004529FA"/>
    <w:rsid w:val="00456252"/>
    <w:rsid w:val="00473AC9"/>
    <w:rsid w:val="004B2B3D"/>
    <w:rsid w:val="004B43C9"/>
    <w:rsid w:val="004E1AED"/>
    <w:rsid w:val="00522941"/>
    <w:rsid w:val="0054490C"/>
    <w:rsid w:val="00597D83"/>
    <w:rsid w:val="005C12A5"/>
    <w:rsid w:val="005E3134"/>
    <w:rsid w:val="005E7807"/>
    <w:rsid w:val="005F4636"/>
    <w:rsid w:val="00613A3E"/>
    <w:rsid w:val="00672272"/>
    <w:rsid w:val="006756BE"/>
    <w:rsid w:val="00676480"/>
    <w:rsid w:val="006958DA"/>
    <w:rsid w:val="00697DEE"/>
    <w:rsid w:val="006A1BDC"/>
    <w:rsid w:val="006A75BA"/>
    <w:rsid w:val="006F5057"/>
    <w:rsid w:val="00731E6E"/>
    <w:rsid w:val="00747902"/>
    <w:rsid w:val="0078406E"/>
    <w:rsid w:val="00784E88"/>
    <w:rsid w:val="007A4DA0"/>
    <w:rsid w:val="007C69DC"/>
    <w:rsid w:val="007D6642"/>
    <w:rsid w:val="007E6B15"/>
    <w:rsid w:val="00821D4B"/>
    <w:rsid w:val="00831C05"/>
    <w:rsid w:val="00853E80"/>
    <w:rsid w:val="00866053"/>
    <w:rsid w:val="00877881"/>
    <w:rsid w:val="0089542E"/>
    <w:rsid w:val="008B0033"/>
    <w:rsid w:val="008B3D75"/>
    <w:rsid w:val="008C0112"/>
    <w:rsid w:val="008C4AD0"/>
    <w:rsid w:val="008E299B"/>
    <w:rsid w:val="00944E3A"/>
    <w:rsid w:val="00955E0F"/>
    <w:rsid w:val="00965DF8"/>
    <w:rsid w:val="0097689C"/>
    <w:rsid w:val="009839FC"/>
    <w:rsid w:val="009A3CCA"/>
    <w:rsid w:val="009B03A7"/>
    <w:rsid w:val="009C1B63"/>
    <w:rsid w:val="009D3B2B"/>
    <w:rsid w:val="009F5E60"/>
    <w:rsid w:val="00A1310C"/>
    <w:rsid w:val="00A407A7"/>
    <w:rsid w:val="00A66915"/>
    <w:rsid w:val="00A7249B"/>
    <w:rsid w:val="00A8069B"/>
    <w:rsid w:val="00A9546F"/>
    <w:rsid w:val="00AA5990"/>
    <w:rsid w:val="00AB1540"/>
    <w:rsid w:val="00AC1CFF"/>
    <w:rsid w:val="00AF1FE0"/>
    <w:rsid w:val="00B50259"/>
    <w:rsid w:val="00B504AF"/>
    <w:rsid w:val="00B60F61"/>
    <w:rsid w:val="00B8539E"/>
    <w:rsid w:val="00B87BF8"/>
    <w:rsid w:val="00BA4336"/>
    <w:rsid w:val="00BB53DF"/>
    <w:rsid w:val="00BC5A60"/>
    <w:rsid w:val="00BE4C99"/>
    <w:rsid w:val="00C01D7C"/>
    <w:rsid w:val="00C16223"/>
    <w:rsid w:val="00C20788"/>
    <w:rsid w:val="00C22F23"/>
    <w:rsid w:val="00C72A78"/>
    <w:rsid w:val="00C83AB5"/>
    <w:rsid w:val="00C9697B"/>
    <w:rsid w:val="00CD2E25"/>
    <w:rsid w:val="00D163BA"/>
    <w:rsid w:val="00D172BC"/>
    <w:rsid w:val="00D25A5C"/>
    <w:rsid w:val="00D47A97"/>
    <w:rsid w:val="00D56D9B"/>
    <w:rsid w:val="00D620C7"/>
    <w:rsid w:val="00D62874"/>
    <w:rsid w:val="00D708F6"/>
    <w:rsid w:val="00D96242"/>
    <w:rsid w:val="00D97A64"/>
    <w:rsid w:val="00DA2409"/>
    <w:rsid w:val="00DA79BD"/>
    <w:rsid w:val="00DF18B6"/>
    <w:rsid w:val="00E22CC6"/>
    <w:rsid w:val="00E64CF6"/>
    <w:rsid w:val="00E77494"/>
    <w:rsid w:val="00E77CC8"/>
    <w:rsid w:val="00E93787"/>
    <w:rsid w:val="00E94F35"/>
    <w:rsid w:val="00E95681"/>
    <w:rsid w:val="00EA7A07"/>
    <w:rsid w:val="00EC62C7"/>
    <w:rsid w:val="00ED1CB1"/>
    <w:rsid w:val="00ED3344"/>
    <w:rsid w:val="00EF090E"/>
    <w:rsid w:val="00F165DD"/>
    <w:rsid w:val="00F2423A"/>
    <w:rsid w:val="00F44BCC"/>
    <w:rsid w:val="00F5747C"/>
    <w:rsid w:val="00F65302"/>
    <w:rsid w:val="00F667A6"/>
    <w:rsid w:val="00F87A14"/>
    <w:rsid w:val="00FA3363"/>
    <w:rsid w:val="00FA37E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A63DC"/>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CB5A305F-62B5-4EE1-B65C-28421F697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2439</TotalTime>
  <Pages>12</Pages>
  <Words>2615</Words>
  <Characters>14910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33</cp:revision>
  <cp:lastPrinted>2017-11-15T16:40:00Z</cp:lastPrinted>
  <dcterms:created xsi:type="dcterms:W3CDTF">2018-10-24T13:36:00Z</dcterms:created>
  <dcterms:modified xsi:type="dcterms:W3CDTF">2018-11-05T21:09:00Z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