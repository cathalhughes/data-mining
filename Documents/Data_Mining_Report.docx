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29903863"/>
      <w:r>
        <w:t>student details</w:t>
      </w:r>
      <w:bookmarkEnd w:id="0"/>
      <w:bookmarkEnd w:id="1"/>
    </w:p>
    <w:p w:rsidR="006A75BA" w:rsidRDefault="006A75BA" w:rsidP="003F413F">
      <w:pPr>
        <w:pStyle w:val="Heading3"/>
      </w:pPr>
      <w:bookmarkStart w:id="2" w:name="_Toc528155598"/>
      <w:bookmarkStart w:id="3" w:name="_Toc529903864"/>
      <w:r>
        <w:t>Name(s): cathal hughes &amp; russell brady</w:t>
      </w:r>
      <w:bookmarkEnd w:id="2"/>
      <w:bookmarkEnd w:id="3"/>
    </w:p>
    <w:p w:rsidR="006A75BA" w:rsidRDefault="006A75BA" w:rsidP="003F413F">
      <w:pPr>
        <w:pStyle w:val="Heading3"/>
      </w:pPr>
      <w:bookmarkStart w:id="4" w:name="_Toc528155599"/>
      <w:bookmarkStart w:id="5" w:name="_Toc529903865"/>
      <w:r>
        <w:t>Programme: case</w:t>
      </w:r>
      <w:bookmarkEnd w:id="4"/>
      <w:bookmarkEnd w:id="5"/>
      <w:r>
        <w:t xml:space="preserve"> </w:t>
      </w:r>
    </w:p>
    <w:p w:rsidR="006A75BA" w:rsidRDefault="006A75BA" w:rsidP="003F413F">
      <w:pPr>
        <w:pStyle w:val="Heading3"/>
      </w:pPr>
      <w:bookmarkStart w:id="6" w:name="_Toc528155600"/>
      <w:bookmarkStart w:id="7" w:name="_Toc529903866"/>
      <w:r>
        <w:t>Module Code: ca4010</w:t>
      </w:r>
      <w:bookmarkEnd w:id="6"/>
      <w:bookmarkEnd w:id="7"/>
      <w:r>
        <w:t xml:space="preserve"> </w:t>
      </w:r>
    </w:p>
    <w:p w:rsidR="006A75BA" w:rsidRDefault="006A75BA" w:rsidP="003F413F">
      <w:pPr>
        <w:pStyle w:val="Heading3"/>
      </w:pPr>
      <w:bookmarkStart w:id="8" w:name="_Toc528155602"/>
      <w:bookmarkStart w:id="9" w:name="_Toc529903867"/>
      <w:r>
        <w:t>Submission Date:</w:t>
      </w:r>
      <w:bookmarkEnd w:id="8"/>
      <w:bookmarkEnd w:id="9"/>
      <w:r>
        <w:t xml:space="preserve"> </w:t>
      </w:r>
    </w:p>
    <w:p w:rsidR="006A75BA" w:rsidRDefault="006A75BA" w:rsidP="003F413F">
      <w:pPr>
        <w:pStyle w:val="Heading3"/>
      </w:pPr>
      <w:bookmarkStart w:id="10" w:name="_Toc528155603"/>
      <w:bookmarkStart w:id="11" w:name="_Toc529903868"/>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29903869"/>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0D23AF"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9903863" w:history="1">
            <w:r w:rsidR="000D23AF" w:rsidRPr="00885361">
              <w:rPr>
                <w:rStyle w:val="Hyperlink"/>
                <w:noProof/>
              </w:rPr>
              <w:t>student details</w:t>
            </w:r>
            <w:r w:rsidR="000D23AF">
              <w:rPr>
                <w:noProof/>
                <w:webHidden/>
              </w:rPr>
              <w:tab/>
            </w:r>
            <w:r w:rsidR="000D23AF">
              <w:rPr>
                <w:noProof/>
                <w:webHidden/>
              </w:rPr>
              <w:fldChar w:fldCharType="begin"/>
            </w:r>
            <w:r w:rsidR="000D23AF">
              <w:rPr>
                <w:noProof/>
                <w:webHidden/>
              </w:rPr>
              <w:instrText xml:space="preserve"> PAGEREF _Toc529903863 \h </w:instrText>
            </w:r>
            <w:r w:rsidR="000D23AF">
              <w:rPr>
                <w:noProof/>
                <w:webHidden/>
              </w:rPr>
            </w:r>
            <w:r w:rsidR="000D23AF">
              <w:rPr>
                <w:noProof/>
                <w:webHidden/>
              </w:rPr>
              <w:fldChar w:fldCharType="separate"/>
            </w:r>
            <w:r w:rsidR="000D23AF">
              <w:rPr>
                <w:noProof/>
                <w:webHidden/>
              </w:rPr>
              <w:t>1</w:t>
            </w:r>
            <w:r w:rsidR="000D23AF">
              <w:rPr>
                <w:noProof/>
                <w:webHidden/>
              </w:rPr>
              <w:fldChar w:fldCharType="end"/>
            </w:r>
          </w:hyperlink>
        </w:p>
        <w:p w:rsidR="000D23AF" w:rsidRDefault="000D23AF">
          <w:pPr>
            <w:pStyle w:val="TOC3"/>
            <w:tabs>
              <w:tab w:val="right" w:leader="dot" w:pos="9350"/>
            </w:tabs>
            <w:rPr>
              <w:noProof/>
              <w:lang w:eastAsia="en-GB"/>
            </w:rPr>
          </w:pPr>
          <w:hyperlink w:anchor="_Toc529903864" w:history="1">
            <w:r w:rsidRPr="00885361">
              <w:rPr>
                <w:rStyle w:val="Hyperlink"/>
                <w:noProof/>
              </w:rPr>
              <w:t>Name(s): cathal hughes &amp; russell brady</w:t>
            </w:r>
            <w:r>
              <w:rPr>
                <w:noProof/>
                <w:webHidden/>
              </w:rPr>
              <w:tab/>
            </w:r>
            <w:r>
              <w:rPr>
                <w:noProof/>
                <w:webHidden/>
              </w:rPr>
              <w:fldChar w:fldCharType="begin"/>
            </w:r>
            <w:r>
              <w:rPr>
                <w:noProof/>
                <w:webHidden/>
              </w:rPr>
              <w:instrText xml:space="preserve"> PAGEREF _Toc529903864 \h </w:instrText>
            </w:r>
            <w:r>
              <w:rPr>
                <w:noProof/>
                <w:webHidden/>
              </w:rPr>
            </w:r>
            <w:r>
              <w:rPr>
                <w:noProof/>
                <w:webHidden/>
              </w:rPr>
              <w:fldChar w:fldCharType="separate"/>
            </w:r>
            <w:r>
              <w:rPr>
                <w:noProof/>
                <w:webHidden/>
              </w:rPr>
              <w:t>1</w:t>
            </w:r>
            <w:r>
              <w:rPr>
                <w:noProof/>
                <w:webHidden/>
              </w:rPr>
              <w:fldChar w:fldCharType="end"/>
            </w:r>
          </w:hyperlink>
        </w:p>
        <w:p w:rsidR="000D23AF" w:rsidRDefault="000D23AF">
          <w:pPr>
            <w:pStyle w:val="TOC3"/>
            <w:tabs>
              <w:tab w:val="right" w:leader="dot" w:pos="9350"/>
            </w:tabs>
            <w:rPr>
              <w:noProof/>
              <w:lang w:eastAsia="en-GB"/>
            </w:rPr>
          </w:pPr>
          <w:hyperlink w:anchor="_Toc529903865" w:history="1">
            <w:r w:rsidRPr="00885361">
              <w:rPr>
                <w:rStyle w:val="Hyperlink"/>
                <w:noProof/>
              </w:rPr>
              <w:t>Programme: case</w:t>
            </w:r>
            <w:r>
              <w:rPr>
                <w:noProof/>
                <w:webHidden/>
              </w:rPr>
              <w:tab/>
            </w:r>
            <w:r>
              <w:rPr>
                <w:noProof/>
                <w:webHidden/>
              </w:rPr>
              <w:fldChar w:fldCharType="begin"/>
            </w:r>
            <w:r>
              <w:rPr>
                <w:noProof/>
                <w:webHidden/>
              </w:rPr>
              <w:instrText xml:space="preserve"> PAGEREF _Toc529903865 \h </w:instrText>
            </w:r>
            <w:r>
              <w:rPr>
                <w:noProof/>
                <w:webHidden/>
              </w:rPr>
            </w:r>
            <w:r>
              <w:rPr>
                <w:noProof/>
                <w:webHidden/>
              </w:rPr>
              <w:fldChar w:fldCharType="separate"/>
            </w:r>
            <w:r>
              <w:rPr>
                <w:noProof/>
                <w:webHidden/>
              </w:rPr>
              <w:t>1</w:t>
            </w:r>
            <w:r>
              <w:rPr>
                <w:noProof/>
                <w:webHidden/>
              </w:rPr>
              <w:fldChar w:fldCharType="end"/>
            </w:r>
          </w:hyperlink>
        </w:p>
        <w:p w:rsidR="000D23AF" w:rsidRDefault="000D23AF">
          <w:pPr>
            <w:pStyle w:val="TOC3"/>
            <w:tabs>
              <w:tab w:val="right" w:leader="dot" w:pos="9350"/>
            </w:tabs>
            <w:rPr>
              <w:noProof/>
              <w:lang w:eastAsia="en-GB"/>
            </w:rPr>
          </w:pPr>
          <w:hyperlink w:anchor="_Toc529903866" w:history="1">
            <w:r w:rsidRPr="00885361">
              <w:rPr>
                <w:rStyle w:val="Hyperlink"/>
                <w:noProof/>
              </w:rPr>
              <w:t>Module Code: ca4010</w:t>
            </w:r>
            <w:r>
              <w:rPr>
                <w:noProof/>
                <w:webHidden/>
              </w:rPr>
              <w:tab/>
            </w:r>
            <w:r>
              <w:rPr>
                <w:noProof/>
                <w:webHidden/>
              </w:rPr>
              <w:fldChar w:fldCharType="begin"/>
            </w:r>
            <w:r>
              <w:rPr>
                <w:noProof/>
                <w:webHidden/>
              </w:rPr>
              <w:instrText xml:space="preserve"> PAGEREF _Toc529903866 \h </w:instrText>
            </w:r>
            <w:r>
              <w:rPr>
                <w:noProof/>
                <w:webHidden/>
              </w:rPr>
            </w:r>
            <w:r>
              <w:rPr>
                <w:noProof/>
                <w:webHidden/>
              </w:rPr>
              <w:fldChar w:fldCharType="separate"/>
            </w:r>
            <w:r>
              <w:rPr>
                <w:noProof/>
                <w:webHidden/>
              </w:rPr>
              <w:t>1</w:t>
            </w:r>
            <w:r>
              <w:rPr>
                <w:noProof/>
                <w:webHidden/>
              </w:rPr>
              <w:fldChar w:fldCharType="end"/>
            </w:r>
          </w:hyperlink>
        </w:p>
        <w:p w:rsidR="000D23AF" w:rsidRDefault="000D23AF">
          <w:pPr>
            <w:pStyle w:val="TOC3"/>
            <w:tabs>
              <w:tab w:val="right" w:leader="dot" w:pos="9350"/>
            </w:tabs>
            <w:rPr>
              <w:noProof/>
              <w:lang w:eastAsia="en-GB"/>
            </w:rPr>
          </w:pPr>
          <w:hyperlink w:anchor="_Toc529903867" w:history="1">
            <w:r w:rsidRPr="00885361">
              <w:rPr>
                <w:rStyle w:val="Hyperlink"/>
                <w:noProof/>
              </w:rPr>
              <w:t>Submission Date:</w:t>
            </w:r>
            <w:r>
              <w:rPr>
                <w:noProof/>
                <w:webHidden/>
              </w:rPr>
              <w:tab/>
            </w:r>
            <w:r>
              <w:rPr>
                <w:noProof/>
                <w:webHidden/>
              </w:rPr>
              <w:fldChar w:fldCharType="begin"/>
            </w:r>
            <w:r>
              <w:rPr>
                <w:noProof/>
                <w:webHidden/>
              </w:rPr>
              <w:instrText xml:space="preserve"> PAGEREF _Toc529903867 \h </w:instrText>
            </w:r>
            <w:r>
              <w:rPr>
                <w:noProof/>
                <w:webHidden/>
              </w:rPr>
            </w:r>
            <w:r>
              <w:rPr>
                <w:noProof/>
                <w:webHidden/>
              </w:rPr>
              <w:fldChar w:fldCharType="separate"/>
            </w:r>
            <w:r>
              <w:rPr>
                <w:noProof/>
                <w:webHidden/>
              </w:rPr>
              <w:t>1</w:t>
            </w:r>
            <w:r>
              <w:rPr>
                <w:noProof/>
                <w:webHidden/>
              </w:rPr>
              <w:fldChar w:fldCharType="end"/>
            </w:r>
          </w:hyperlink>
        </w:p>
        <w:p w:rsidR="000D23AF" w:rsidRDefault="000D23AF">
          <w:pPr>
            <w:pStyle w:val="TOC3"/>
            <w:tabs>
              <w:tab w:val="right" w:leader="dot" w:pos="9350"/>
            </w:tabs>
            <w:rPr>
              <w:noProof/>
              <w:lang w:eastAsia="en-GB"/>
            </w:rPr>
          </w:pPr>
          <w:hyperlink w:anchor="_Toc529903868" w:history="1">
            <w:r w:rsidRPr="00885361">
              <w:rPr>
                <w:rStyle w:val="Hyperlink"/>
                <w:noProof/>
              </w:rPr>
              <w:t>Module Coordinator: Mark roantree</w:t>
            </w:r>
            <w:r>
              <w:rPr>
                <w:noProof/>
                <w:webHidden/>
              </w:rPr>
              <w:tab/>
            </w:r>
            <w:r>
              <w:rPr>
                <w:noProof/>
                <w:webHidden/>
              </w:rPr>
              <w:fldChar w:fldCharType="begin"/>
            </w:r>
            <w:r>
              <w:rPr>
                <w:noProof/>
                <w:webHidden/>
              </w:rPr>
              <w:instrText xml:space="preserve"> PAGEREF _Toc529903868 \h </w:instrText>
            </w:r>
            <w:r>
              <w:rPr>
                <w:noProof/>
                <w:webHidden/>
              </w:rPr>
            </w:r>
            <w:r>
              <w:rPr>
                <w:noProof/>
                <w:webHidden/>
              </w:rPr>
              <w:fldChar w:fldCharType="separate"/>
            </w:r>
            <w:r>
              <w:rPr>
                <w:noProof/>
                <w:webHidden/>
              </w:rPr>
              <w:t>1</w:t>
            </w:r>
            <w:r>
              <w:rPr>
                <w:noProof/>
                <w:webHidden/>
              </w:rPr>
              <w:fldChar w:fldCharType="end"/>
            </w:r>
          </w:hyperlink>
        </w:p>
        <w:p w:rsidR="000D23AF" w:rsidRDefault="000D23AF">
          <w:pPr>
            <w:pStyle w:val="TOC1"/>
            <w:tabs>
              <w:tab w:val="right" w:leader="dot" w:pos="9350"/>
            </w:tabs>
            <w:rPr>
              <w:noProof/>
              <w:lang w:eastAsia="en-GB"/>
            </w:rPr>
          </w:pPr>
          <w:hyperlink w:anchor="_Toc529903869" w:history="1">
            <w:r w:rsidRPr="00885361">
              <w:rPr>
                <w:rStyle w:val="Hyperlink"/>
                <w:noProof/>
              </w:rPr>
              <w:t>Plagiarism declaration</w:t>
            </w:r>
            <w:r>
              <w:rPr>
                <w:noProof/>
                <w:webHidden/>
              </w:rPr>
              <w:tab/>
            </w:r>
            <w:r>
              <w:rPr>
                <w:noProof/>
                <w:webHidden/>
              </w:rPr>
              <w:fldChar w:fldCharType="begin"/>
            </w:r>
            <w:r>
              <w:rPr>
                <w:noProof/>
                <w:webHidden/>
              </w:rPr>
              <w:instrText xml:space="preserve"> PAGEREF _Toc529903869 \h </w:instrText>
            </w:r>
            <w:r>
              <w:rPr>
                <w:noProof/>
                <w:webHidden/>
              </w:rPr>
            </w:r>
            <w:r>
              <w:rPr>
                <w:noProof/>
                <w:webHidden/>
              </w:rPr>
              <w:fldChar w:fldCharType="separate"/>
            </w:r>
            <w:r>
              <w:rPr>
                <w:noProof/>
                <w:webHidden/>
              </w:rPr>
              <w:t>1</w:t>
            </w:r>
            <w:r>
              <w:rPr>
                <w:noProof/>
                <w:webHidden/>
              </w:rPr>
              <w:fldChar w:fldCharType="end"/>
            </w:r>
          </w:hyperlink>
        </w:p>
        <w:p w:rsidR="000D23AF" w:rsidRDefault="000D23AF">
          <w:pPr>
            <w:pStyle w:val="TOC1"/>
            <w:tabs>
              <w:tab w:val="right" w:leader="dot" w:pos="9350"/>
            </w:tabs>
            <w:rPr>
              <w:noProof/>
              <w:lang w:eastAsia="en-GB"/>
            </w:rPr>
          </w:pPr>
          <w:hyperlink w:anchor="_Toc529903870" w:history="1">
            <w:r w:rsidRPr="00885361">
              <w:rPr>
                <w:rStyle w:val="Hyperlink"/>
                <w:noProof/>
              </w:rPr>
              <w:t>Introduction</w:t>
            </w:r>
            <w:r>
              <w:rPr>
                <w:noProof/>
                <w:webHidden/>
              </w:rPr>
              <w:tab/>
            </w:r>
            <w:r>
              <w:rPr>
                <w:noProof/>
                <w:webHidden/>
              </w:rPr>
              <w:fldChar w:fldCharType="begin"/>
            </w:r>
            <w:r>
              <w:rPr>
                <w:noProof/>
                <w:webHidden/>
              </w:rPr>
              <w:instrText xml:space="preserve"> PAGEREF _Toc529903870 \h </w:instrText>
            </w:r>
            <w:r>
              <w:rPr>
                <w:noProof/>
                <w:webHidden/>
              </w:rPr>
            </w:r>
            <w:r>
              <w:rPr>
                <w:noProof/>
                <w:webHidden/>
              </w:rPr>
              <w:fldChar w:fldCharType="separate"/>
            </w:r>
            <w:r>
              <w:rPr>
                <w:noProof/>
                <w:webHidden/>
              </w:rPr>
              <w:t>2</w:t>
            </w:r>
            <w:r>
              <w:rPr>
                <w:noProof/>
                <w:webHidden/>
              </w:rPr>
              <w:fldChar w:fldCharType="end"/>
            </w:r>
          </w:hyperlink>
        </w:p>
        <w:p w:rsidR="000D23AF" w:rsidRDefault="000D23AF">
          <w:pPr>
            <w:pStyle w:val="TOC1"/>
            <w:tabs>
              <w:tab w:val="right" w:leader="dot" w:pos="9350"/>
            </w:tabs>
            <w:rPr>
              <w:noProof/>
              <w:lang w:eastAsia="en-GB"/>
            </w:rPr>
          </w:pPr>
          <w:hyperlink w:anchor="_Toc529903871" w:history="1">
            <w:r w:rsidRPr="00885361">
              <w:rPr>
                <w:rStyle w:val="Hyperlink"/>
                <w:noProof/>
              </w:rPr>
              <w:t>Idea and dataset description</w:t>
            </w:r>
            <w:r>
              <w:rPr>
                <w:noProof/>
                <w:webHidden/>
              </w:rPr>
              <w:tab/>
            </w:r>
            <w:r>
              <w:rPr>
                <w:noProof/>
                <w:webHidden/>
              </w:rPr>
              <w:fldChar w:fldCharType="begin"/>
            </w:r>
            <w:r>
              <w:rPr>
                <w:noProof/>
                <w:webHidden/>
              </w:rPr>
              <w:instrText xml:space="preserve"> PAGEREF _Toc529903871 \h </w:instrText>
            </w:r>
            <w:r>
              <w:rPr>
                <w:noProof/>
                <w:webHidden/>
              </w:rPr>
            </w:r>
            <w:r>
              <w:rPr>
                <w:noProof/>
                <w:webHidden/>
              </w:rPr>
              <w:fldChar w:fldCharType="separate"/>
            </w:r>
            <w:r>
              <w:rPr>
                <w:noProof/>
                <w:webHidden/>
              </w:rPr>
              <w:t>3</w:t>
            </w:r>
            <w:r>
              <w:rPr>
                <w:noProof/>
                <w:webHidden/>
              </w:rPr>
              <w:fldChar w:fldCharType="end"/>
            </w:r>
          </w:hyperlink>
        </w:p>
        <w:p w:rsidR="000D23AF" w:rsidRDefault="000D23AF">
          <w:pPr>
            <w:pStyle w:val="TOC2"/>
            <w:tabs>
              <w:tab w:val="right" w:leader="dot" w:pos="9350"/>
            </w:tabs>
            <w:rPr>
              <w:noProof/>
              <w:lang w:eastAsia="en-GB"/>
            </w:rPr>
          </w:pPr>
          <w:hyperlink w:anchor="_Toc529903872" w:history="1">
            <w:r w:rsidRPr="00885361">
              <w:rPr>
                <w:rStyle w:val="Hyperlink"/>
                <w:noProof/>
              </w:rPr>
              <w:t>Idea</w:t>
            </w:r>
            <w:r>
              <w:rPr>
                <w:noProof/>
                <w:webHidden/>
              </w:rPr>
              <w:tab/>
            </w:r>
            <w:r>
              <w:rPr>
                <w:noProof/>
                <w:webHidden/>
              </w:rPr>
              <w:fldChar w:fldCharType="begin"/>
            </w:r>
            <w:r>
              <w:rPr>
                <w:noProof/>
                <w:webHidden/>
              </w:rPr>
              <w:instrText xml:space="preserve"> PAGEREF _Toc529903872 \h </w:instrText>
            </w:r>
            <w:r>
              <w:rPr>
                <w:noProof/>
                <w:webHidden/>
              </w:rPr>
            </w:r>
            <w:r>
              <w:rPr>
                <w:noProof/>
                <w:webHidden/>
              </w:rPr>
              <w:fldChar w:fldCharType="separate"/>
            </w:r>
            <w:r>
              <w:rPr>
                <w:noProof/>
                <w:webHidden/>
              </w:rPr>
              <w:t>3</w:t>
            </w:r>
            <w:r>
              <w:rPr>
                <w:noProof/>
                <w:webHidden/>
              </w:rPr>
              <w:fldChar w:fldCharType="end"/>
            </w:r>
          </w:hyperlink>
        </w:p>
        <w:p w:rsidR="000D23AF" w:rsidRDefault="000D23AF">
          <w:pPr>
            <w:pStyle w:val="TOC2"/>
            <w:tabs>
              <w:tab w:val="right" w:leader="dot" w:pos="9350"/>
            </w:tabs>
            <w:rPr>
              <w:noProof/>
              <w:lang w:eastAsia="en-GB"/>
            </w:rPr>
          </w:pPr>
          <w:hyperlink w:anchor="_Toc529903873" w:history="1">
            <w:r w:rsidRPr="00885361">
              <w:rPr>
                <w:rStyle w:val="Hyperlink"/>
                <w:noProof/>
              </w:rPr>
              <w:t>Dataset Description</w:t>
            </w:r>
            <w:r>
              <w:rPr>
                <w:noProof/>
                <w:webHidden/>
              </w:rPr>
              <w:tab/>
            </w:r>
            <w:r>
              <w:rPr>
                <w:noProof/>
                <w:webHidden/>
              </w:rPr>
              <w:fldChar w:fldCharType="begin"/>
            </w:r>
            <w:r>
              <w:rPr>
                <w:noProof/>
                <w:webHidden/>
              </w:rPr>
              <w:instrText xml:space="preserve"> PAGEREF _Toc529903873 \h </w:instrText>
            </w:r>
            <w:r>
              <w:rPr>
                <w:noProof/>
                <w:webHidden/>
              </w:rPr>
            </w:r>
            <w:r>
              <w:rPr>
                <w:noProof/>
                <w:webHidden/>
              </w:rPr>
              <w:fldChar w:fldCharType="separate"/>
            </w:r>
            <w:r>
              <w:rPr>
                <w:noProof/>
                <w:webHidden/>
              </w:rPr>
              <w:t>3</w:t>
            </w:r>
            <w:r>
              <w:rPr>
                <w:noProof/>
                <w:webHidden/>
              </w:rPr>
              <w:fldChar w:fldCharType="end"/>
            </w:r>
          </w:hyperlink>
        </w:p>
        <w:p w:rsidR="000D23AF" w:rsidRDefault="000D23AF">
          <w:pPr>
            <w:pStyle w:val="TOC3"/>
            <w:tabs>
              <w:tab w:val="right" w:leader="dot" w:pos="9350"/>
            </w:tabs>
            <w:rPr>
              <w:noProof/>
              <w:lang w:eastAsia="en-GB"/>
            </w:rPr>
          </w:pPr>
          <w:hyperlink w:anchor="_Toc529903874" w:history="1">
            <w:r w:rsidRPr="00885361">
              <w:rPr>
                <w:rStyle w:val="Hyperlink"/>
                <w:noProof/>
              </w:rPr>
              <w:t>Premier League Games Dataset</w:t>
            </w:r>
            <w:r>
              <w:rPr>
                <w:noProof/>
                <w:webHidden/>
              </w:rPr>
              <w:tab/>
            </w:r>
            <w:r>
              <w:rPr>
                <w:noProof/>
                <w:webHidden/>
              </w:rPr>
              <w:fldChar w:fldCharType="begin"/>
            </w:r>
            <w:r>
              <w:rPr>
                <w:noProof/>
                <w:webHidden/>
              </w:rPr>
              <w:instrText xml:space="preserve"> PAGEREF _Toc529903874 \h </w:instrText>
            </w:r>
            <w:r>
              <w:rPr>
                <w:noProof/>
                <w:webHidden/>
              </w:rPr>
            </w:r>
            <w:r>
              <w:rPr>
                <w:noProof/>
                <w:webHidden/>
              </w:rPr>
              <w:fldChar w:fldCharType="separate"/>
            </w:r>
            <w:r>
              <w:rPr>
                <w:noProof/>
                <w:webHidden/>
              </w:rPr>
              <w:t>3</w:t>
            </w:r>
            <w:r>
              <w:rPr>
                <w:noProof/>
                <w:webHidden/>
              </w:rPr>
              <w:fldChar w:fldCharType="end"/>
            </w:r>
          </w:hyperlink>
        </w:p>
        <w:p w:rsidR="000D23AF" w:rsidRDefault="000D23AF">
          <w:pPr>
            <w:pStyle w:val="TOC3"/>
            <w:tabs>
              <w:tab w:val="right" w:leader="dot" w:pos="9350"/>
            </w:tabs>
            <w:rPr>
              <w:noProof/>
              <w:lang w:eastAsia="en-GB"/>
            </w:rPr>
          </w:pPr>
          <w:hyperlink w:anchor="_Toc529903875" w:history="1">
            <w:r w:rsidRPr="00885361">
              <w:rPr>
                <w:rStyle w:val="Hyperlink"/>
                <w:noProof/>
              </w:rPr>
              <w:t>PL Standings Dataset</w:t>
            </w:r>
            <w:r>
              <w:rPr>
                <w:noProof/>
                <w:webHidden/>
              </w:rPr>
              <w:tab/>
            </w:r>
            <w:r>
              <w:rPr>
                <w:noProof/>
                <w:webHidden/>
              </w:rPr>
              <w:fldChar w:fldCharType="begin"/>
            </w:r>
            <w:r>
              <w:rPr>
                <w:noProof/>
                <w:webHidden/>
              </w:rPr>
              <w:instrText xml:space="preserve"> PAGEREF _Toc529903875 \h </w:instrText>
            </w:r>
            <w:r>
              <w:rPr>
                <w:noProof/>
                <w:webHidden/>
              </w:rPr>
            </w:r>
            <w:r>
              <w:rPr>
                <w:noProof/>
                <w:webHidden/>
              </w:rPr>
              <w:fldChar w:fldCharType="separate"/>
            </w:r>
            <w:r>
              <w:rPr>
                <w:noProof/>
                <w:webHidden/>
              </w:rPr>
              <w:t>4</w:t>
            </w:r>
            <w:r>
              <w:rPr>
                <w:noProof/>
                <w:webHidden/>
              </w:rPr>
              <w:fldChar w:fldCharType="end"/>
            </w:r>
          </w:hyperlink>
        </w:p>
        <w:p w:rsidR="000D23AF" w:rsidRDefault="000D23AF">
          <w:pPr>
            <w:pStyle w:val="TOC3"/>
            <w:tabs>
              <w:tab w:val="right" w:leader="dot" w:pos="9350"/>
            </w:tabs>
            <w:rPr>
              <w:noProof/>
              <w:lang w:eastAsia="en-GB"/>
            </w:rPr>
          </w:pPr>
          <w:hyperlink w:anchor="_Toc529903876" w:history="1">
            <w:r w:rsidRPr="00885361">
              <w:rPr>
                <w:rStyle w:val="Hyperlink"/>
                <w:noProof/>
              </w:rPr>
              <w:t>Generated Dataset</w:t>
            </w:r>
            <w:r>
              <w:rPr>
                <w:noProof/>
                <w:webHidden/>
              </w:rPr>
              <w:tab/>
            </w:r>
            <w:r>
              <w:rPr>
                <w:noProof/>
                <w:webHidden/>
              </w:rPr>
              <w:fldChar w:fldCharType="begin"/>
            </w:r>
            <w:r>
              <w:rPr>
                <w:noProof/>
                <w:webHidden/>
              </w:rPr>
              <w:instrText xml:space="preserve"> PAGEREF _Toc529903876 \h </w:instrText>
            </w:r>
            <w:r>
              <w:rPr>
                <w:noProof/>
                <w:webHidden/>
              </w:rPr>
            </w:r>
            <w:r>
              <w:rPr>
                <w:noProof/>
                <w:webHidden/>
              </w:rPr>
              <w:fldChar w:fldCharType="separate"/>
            </w:r>
            <w:r>
              <w:rPr>
                <w:noProof/>
                <w:webHidden/>
              </w:rPr>
              <w:t>4</w:t>
            </w:r>
            <w:r>
              <w:rPr>
                <w:noProof/>
                <w:webHidden/>
              </w:rPr>
              <w:fldChar w:fldCharType="end"/>
            </w:r>
          </w:hyperlink>
        </w:p>
        <w:p w:rsidR="000D23AF" w:rsidRDefault="000D23AF">
          <w:pPr>
            <w:pStyle w:val="TOC1"/>
            <w:tabs>
              <w:tab w:val="right" w:leader="dot" w:pos="9350"/>
            </w:tabs>
            <w:rPr>
              <w:noProof/>
              <w:lang w:eastAsia="en-GB"/>
            </w:rPr>
          </w:pPr>
          <w:hyperlink w:anchor="_Toc529903877" w:history="1">
            <w:r w:rsidRPr="00885361">
              <w:rPr>
                <w:rStyle w:val="Hyperlink"/>
                <w:noProof/>
              </w:rPr>
              <w:t>Data Preparation</w:t>
            </w:r>
            <w:r>
              <w:rPr>
                <w:noProof/>
                <w:webHidden/>
              </w:rPr>
              <w:tab/>
            </w:r>
            <w:r>
              <w:rPr>
                <w:noProof/>
                <w:webHidden/>
              </w:rPr>
              <w:fldChar w:fldCharType="begin"/>
            </w:r>
            <w:r>
              <w:rPr>
                <w:noProof/>
                <w:webHidden/>
              </w:rPr>
              <w:instrText xml:space="preserve"> PAGEREF _Toc529903877 \h </w:instrText>
            </w:r>
            <w:r>
              <w:rPr>
                <w:noProof/>
                <w:webHidden/>
              </w:rPr>
            </w:r>
            <w:r>
              <w:rPr>
                <w:noProof/>
                <w:webHidden/>
              </w:rPr>
              <w:fldChar w:fldCharType="separate"/>
            </w:r>
            <w:r>
              <w:rPr>
                <w:noProof/>
                <w:webHidden/>
              </w:rPr>
              <w:t>5</w:t>
            </w:r>
            <w:r>
              <w:rPr>
                <w:noProof/>
                <w:webHidden/>
              </w:rPr>
              <w:fldChar w:fldCharType="end"/>
            </w:r>
          </w:hyperlink>
        </w:p>
        <w:p w:rsidR="000D23AF" w:rsidRDefault="000D23AF">
          <w:pPr>
            <w:pStyle w:val="TOC2"/>
            <w:tabs>
              <w:tab w:val="right" w:leader="dot" w:pos="9350"/>
            </w:tabs>
            <w:rPr>
              <w:noProof/>
              <w:lang w:eastAsia="en-GB"/>
            </w:rPr>
          </w:pPr>
          <w:hyperlink w:anchor="_Toc529903878" w:history="1">
            <w:r w:rsidRPr="00885361">
              <w:rPr>
                <w:rStyle w:val="Hyperlink"/>
                <w:noProof/>
              </w:rPr>
              <w:t>Attribute Analysis</w:t>
            </w:r>
            <w:r>
              <w:rPr>
                <w:noProof/>
                <w:webHidden/>
              </w:rPr>
              <w:tab/>
            </w:r>
            <w:r>
              <w:rPr>
                <w:noProof/>
                <w:webHidden/>
              </w:rPr>
              <w:fldChar w:fldCharType="begin"/>
            </w:r>
            <w:r>
              <w:rPr>
                <w:noProof/>
                <w:webHidden/>
              </w:rPr>
              <w:instrText xml:space="preserve"> PAGEREF _Toc529903878 \h </w:instrText>
            </w:r>
            <w:r>
              <w:rPr>
                <w:noProof/>
                <w:webHidden/>
              </w:rPr>
            </w:r>
            <w:r>
              <w:rPr>
                <w:noProof/>
                <w:webHidden/>
              </w:rPr>
              <w:fldChar w:fldCharType="separate"/>
            </w:r>
            <w:r>
              <w:rPr>
                <w:noProof/>
                <w:webHidden/>
              </w:rPr>
              <w:t>5</w:t>
            </w:r>
            <w:r>
              <w:rPr>
                <w:noProof/>
                <w:webHidden/>
              </w:rPr>
              <w:fldChar w:fldCharType="end"/>
            </w:r>
          </w:hyperlink>
        </w:p>
        <w:p w:rsidR="000D23AF" w:rsidRDefault="000D23AF">
          <w:pPr>
            <w:pStyle w:val="TOC1"/>
            <w:tabs>
              <w:tab w:val="right" w:leader="dot" w:pos="9350"/>
            </w:tabs>
            <w:rPr>
              <w:noProof/>
              <w:lang w:eastAsia="en-GB"/>
            </w:rPr>
          </w:pPr>
          <w:hyperlink w:anchor="_Toc529903879" w:history="1">
            <w:r w:rsidRPr="00885361">
              <w:rPr>
                <w:rStyle w:val="Hyperlink"/>
                <w:noProof/>
              </w:rPr>
              <w:t>Data Transformation</w:t>
            </w:r>
            <w:r>
              <w:rPr>
                <w:noProof/>
                <w:webHidden/>
              </w:rPr>
              <w:tab/>
            </w:r>
            <w:r>
              <w:rPr>
                <w:noProof/>
                <w:webHidden/>
              </w:rPr>
              <w:fldChar w:fldCharType="begin"/>
            </w:r>
            <w:r>
              <w:rPr>
                <w:noProof/>
                <w:webHidden/>
              </w:rPr>
              <w:instrText xml:space="preserve"> PAGEREF _Toc529903879 \h </w:instrText>
            </w:r>
            <w:r>
              <w:rPr>
                <w:noProof/>
                <w:webHidden/>
              </w:rPr>
            </w:r>
            <w:r>
              <w:rPr>
                <w:noProof/>
                <w:webHidden/>
              </w:rPr>
              <w:fldChar w:fldCharType="separate"/>
            </w:r>
            <w:r>
              <w:rPr>
                <w:noProof/>
                <w:webHidden/>
              </w:rPr>
              <w:t>8</w:t>
            </w:r>
            <w:r>
              <w:rPr>
                <w:noProof/>
                <w:webHidden/>
              </w:rPr>
              <w:fldChar w:fldCharType="end"/>
            </w:r>
          </w:hyperlink>
        </w:p>
        <w:p w:rsidR="000D23AF" w:rsidRDefault="000D23AF">
          <w:pPr>
            <w:pStyle w:val="TOC2"/>
            <w:tabs>
              <w:tab w:val="right" w:leader="dot" w:pos="9350"/>
            </w:tabs>
            <w:rPr>
              <w:noProof/>
              <w:lang w:eastAsia="en-GB"/>
            </w:rPr>
          </w:pPr>
          <w:hyperlink w:anchor="_Toc529903880" w:history="1">
            <w:r w:rsidRPr="00885361">
              <w:rPr>
                <w:rStyle w:val="Hyperlink"/>
                <w:noProof/>
              </w:rPr>
              <w:t>Attribute Construction &amp; Aggrergation</w:t>
            </w:r>
            <w:r>
              <w:rPr>
                <w:noProof/>
                <w:webHidden/>
              </w:rPr>
              <w:tab/>
            </w:r>
            <w:r>
              <w:rPr>
                <w:noProof/>
                <w:webHidden/>
              </w:rPr>
              <w:fldChar w:fldCharType="begin"/>
            </w:r>
            <w:r>
              <w:rPr>
                <w:noProof/>
                <w:webHidden/>
              </w:rPr>
              <w:instrText xml:space="preserve"> PAGEREF _Toc529903880 \h </w:instrText>
            </w:r>
            <w:r>
              <w:rPr>
                <w:noProof/>
                <w:webHidden/>
              </w:rPr>
            </w:r>
            <w:r>
              <w:rPr>
                <w:noProof/>
                <w:webHidden/>
              </w:rPr>
              <w:fldChar w:fldCharType="separate"/>
            </w:r>
            <w:r>
              <w:rPr>
                <w:noProof/>
                <w:webHidden/>
              </w:rPr>
              <w:t>8</w:t>
            </w:r>
            <w:r>
              <w:rPr>
                <w:noProof/>
                <w:webHidden/>
              </w:rPr>
              <w:fldChar w:fldCharType="end"/>
            </w:r>
          </w:hyperlink>
        </w:p>
        <w:p w:rsidR="000D23AF" w:rsidRDefault="000D23AF">
          <w:pPr>
            <w:pStyle w:val="TOC1"/>
            <w:tabs>
              <w:tab w:val="right" w:leader="dot" w:pos="9350"/>
            </w:tabs>
            <w:rPr>
              <w:noProof/>
              <w:lang w:eastAsia="en-GB"/>
            </w:rPr>
          </w:pPr>
          <w:hyperlink w:anchor="_Toc529903881" w:history="1">
            <w:r w:rsidRPr="00885361">
              <w:rPr>
                <w:rStyle w:val="Hyperlink"/>
                <w:noProof/>
              </w:rPr>
              <w:t>Data Integartion</w:t>
            </w:r>
            <w:r>
              <w:rPr>
                <w:noProof/>
                <w:webHidden/>
              </w:rPr>
              <w:tab/>
            </w:r>
            <w:r>
              <w:rPr>
                <w:noProof/>
                <w:webHidden/>
              </w:rPr>
              <w:fldChar w:fldCharType="begin"/>
            </w:r>
            <w:r>
              <w:rPr>
                <w:noProof/>
                <w:webHidden/>
              </w:rPr>
              <w:instrText xml:space="preserve"> PAGEREF _Toc529903881 \h </w:instrText>
            </w:r>
            <w:r>
              <w:rPr>
                <w:noProof/>
                <w:webHidden/>
              </w:rPr>
            </w:r>
            <w:r>
              <w:rPr>
                <w:noProof/>
                <w:webHidden/>
              </w:rPr>
              <w:fldChar w:fldCharType="separate"/>
            </w:r>
            <w:r>
              <w:rPr>
                <w:noProof/>
                <w:webHidden/>
              </w:rPr>
              <w:t>11</w:t>
            </w:r>
            <w:r>
              <w:rPr>
                <w:noProof/>
                <w:webHidden/>
              </w:rPr>
              <w:fldChar w:fldCharType="end"/>
            </w:r>
          </w:hyperlink>
        </w:p>
        <w:p w:rsidR="000D23AF" w:rsidRDefault="000D23AF">
          <w:pPr>
            <w:pStyle w:val="TOC2"/>
            <w:tabs>
              <w:tab w:val="right" w:leader="dot" w:pos="9350"/>
            </w:tabs>
            <w:rPr>
              <w:noProof/>
              <w:lang w:eastAsia="en-GB"/>
            </w:rPr>
          </w:pPr>
          <w:hyperlink w:anchor="_Toc529903882" w:history="1">
            <w:r w:rsidRPr="00885361">
              <w:rPr>
                <w:rStyle w:val="Hyperlink"/>
                <w:noProof/>
              </w:rPr>
              <w:t>Premier League Standings Dataset</w:t>
            </w:r>
            <w:r>
              <w:rPr>
                <w:noProof/>
                <w:webHidden/>
              </w:rPr>
              <w:tab/>
            </w:r>
            <w:r>
              <w:rPr>
                <w:noProof/>
                <w:webHidden/>
              </w:rPr>
              <w:fldChar w:fldCharType="begin"/>
            </w:r>
            <w:r>
              <w:rPr>
                <w:noProof/>
                <w:webHidden/>
              </w:rPr>
              <w:instrText xml:space="preserve"> PAGEREF _Toc529903882 \h </w:instrText>
            </w:r>
            <w:r>
              <w:rPr>
                <w:noProof/>
                <w:webHidden/>
              </w:rPr>
            </w:r>
            <w:r>
              <w:rPr>
                <w:noProof/>
                <w:webHidden/>
              </w:rPr>
              <w:fldChar w:fldCharType="separate"/>
            </w:r>
            <w:r>
              <w:rPr>
                <w:noProof/>
                <w:webHidden/>
              </w:rPr>
              <w:t>11</w:t>
            </w:r>
            <w:r>
              <w:rPr>
                <w:noProof/>
                <w:webHidden/>
              </w:rPr>
              <w:fldChar w:fldCharType="end"/>
            </w:r>
          </w:hyperlink>
        </w:p>
        <w:p w:rsidR="000D23AF" w:rsidRDefault="000D23AF">
          <w:pPr>
            <w:pStyle w:val="TOC2"/>
            <w:tabs>
              <w:tab w:val="right" w:leader="dot" w:pos="9350"/>
            </w:tabs>
            <w:rPr>
              <w:noProof/>
              <w:lang w:eastAsia="en-GB"/>
            </w:rPr>
          </w:pPr>
          <w:hyperlink w:anchor="_Toc529903883" w:history="1">
            <w:r w:rsidRPr="00885361">
              <w:rPr>
                <w:rStyle w:val="Hyperlink"/>
                <w:noProof/>
              </w:rPr>
              <w:t>Discrepancy Detection</w:t>
            </w:r>
            <w:r>
              <w:rPr>
                <w:noProof/>
                <w:webHidden/>
              </w:rPr>
              <w:tab/>
            </w:r>
            <w:r>
              <w:rPr>
                <w:noProof/>
                <w:webHidden/>
              </w:rPr>
              <w:fldChar w:fldCharType="begin"/>
            </w:r>
            <w:r>
              <w:rPr>
                <w:noProof/>
                <w:webHidden/>
              </w:rPr>
              <w:instrText xml:space="preserve"> PAGEREF _Toc529903883 \h </w:instrText>
            </w:r>
            <w:r>
              <w:rPr>
                <w:noProof/>
                <w:webHidden/>
              </w:rPr>
            </w:r>
            <w:r>
              <w:rPr>
                <w:noProof/>
                <w:webHidden/>
              </w:rPr>
              <w:fldChar w:fldCharType="separate"/>
            </w:r>
            <w:r>
              <w:rPr>
                <w:noProof/>
                <w:webHidden/>
              </w:rPr>
              <w:t>11</w:t>
            </w:r>
            <w:r>
              <w:rPr>
                <w:noProof/>
                <w:webHidden/>
              </w:rPr>
              <w:fldChar w:fldCharType="end"/>
            </w:r>
          </w:hyperlink>
        </w:p>
        <w:p w:rsidR="000D23AF" w:rsidRDefault="000D23AF">
          <w:pPr>
            <w:pStyle w:val="TOC2"/>
            <w:tabs>
              <w:tab w:val="right" w:leader="dot" w:pos="9350"/>
            </w:tabs>
            <w:rPr>
              <w:noProof/>
              <w:lang w:eastAsia="en-GB"/>
            </w:rPr>
          </w:pPr>
          <w:hyperlink w:anchor="_Toc529903884" w:history="1">
            <w:r w:rsidRPr="00885361">
              <w:rPr>
                <w:rStyle w:val="Hyperlink"/>
                <w:noProof/>
              </w:rPr>
              <w:t>Missing Values</w:t>
            </w:r>
            <w:r>
              <w:rPr>
                <w:noProof/>
                <w:webHidden/>
              </w:rPr>
              <w:tab/>
            </w:r>
            <w:r>
              <w:rPr>
                <w:noProof/>
                <w:webHidden/>
              </w:rPr>
              <w:fldChar w:fldCharType="begin"/>
            </w:r>
            <w:r>
              <w:rPr>
                <w:noProof/>
                <w:webHidden/>
              </w:rPr>
              <w:instrText xml:space="preserve"> PAGEREF _Toc529903884 \h </w:instrText>
            </w:r>
            <w:r>
              <w:rPr>
                <w:noProof/>
                <w:webHidden/>
              </w:rPr>
            </w:r>
            <w:r>
              <w:rPr>
                <w:noProof/>
                <w:webHidden/>
              </w:rPr>
              <w:fldChar w:fldCharType="separate"/>
            </w:r>
            <w:r>
              <w:rPr>
                <w:noProof/>
                <w:webHidden/>
              </w:rPr>
              <w:t>12</w:t>
            </w:r>
            <w:r>
              <w:rPr>
                <w:noProof/>
                <w:webHidden/>
              </w:rPr>
              <w:fldChar w:fldCharType="end"/>
            </w:r>
          </w:hyperlink>
        </w:p>
        <w:p w:rsidR="000D23AF" w:rsidRDefault="000D23AF">
          <w:pPr>
            <w:pStyle w:val="TOC2"/>
            <w:tabs>
              <w:tab w:val="right" w:leader="dot" w:pos="9350"/>
            </w:tabs>
            <w:rPr>
              <w:noProof/>
              <w:lang w:eastAsia="en-GB"/>
            </w:rPr>
          </w:pPr>
          <w:hyperlink w:anchor="_Toc529903885" w:history="1">
            <w:r w:rsidRPr="00885361">
              <w:rPr>
                <w:rStyle w:val="Hyperlink"/>
                <w:noProof/>
              </w:rPr>
              <w:t>Final Dataset</w:t>
            </w:r>
            <w:r>
              <w:rPr>
                <w:noProof/>
                <w:webHidden/>
              </w:rPr>
              <w:tab/>
            </w:r>
            <w:r>
              <w:rPr>
                <w:noProof/>
                <w:webHidden/>
              </w:rPr>
              <w:fldChar w:fldCharType="begin"/>
            </w:r>
            <w:r>
              <w:rPr>
                <w:noProof/>
                <w:webHidden/>
              </w:rPr>
              <w:instrText xml:space="preserve"> PAGEREF _Toc529903885 \h </w:instrText>
            </w:r>
            <w:r>
              <w:rPr>
                <w:noProof/>
                <w:webHidden/>
              </w:rPr>
            </w:r>
            <w:r>
              <w:rPr>
                <w:noProof/>
                <w:webHidden/>
              </w:rPr>
              <w:fldChar w:fldCharType="separate"/>
            </w:r>
            <w:r>
              <w:rPr>
                <w:noProof/>
                <w:webHidden/>
              </w:rPr>
              <w:t>13</w:t>
            </w:r>
            <w:r>
              <w:rPr>
                <w:noProof/>
                <w:webHidden/>
              </w:rPr>
              <w:fldChar w:fldCharType="end"/>
            </w:r>
          </w:hyperlink>
        </w:p>
        <w:p w:rsidR="000D23AF" w:rsidRDefault="000D23AF">
          <w:pPr>
            <w:pStyle w:val="TOC1"/>
            <w:tabs>
              <w:tab w:val="right" w:leader="dot" w:pos="9350"/>
            </w:tabs>
            <w:rPr>
              <w:noProof/>
              <w:lang w:eastAsia="en-GB"/>
            </w:rPr>
          </w:pPr>
          <w:hyperlink w:anchor="_Toc529903886" w:history="1">
            <w:r w:rsidRPr="00885361">
              <w:rPr>
                <w:rStyle w:val="Hyperlink"/>
                <w:noProof/>
              </w:rPr>
              <w:t>Algorithm description</w:t>
            </w:r>
            <w:r>
              <w:rPr>
                <w:noProof/>
                <w:webHidden/>
              </w:rPr>
              <w:tab/>
            </w:r>
            <w:r>
              <w:rPr>
                <w:noProof/>
                <w:webHidden/>
              </w:rPr>
              <w:fldChar w:fldCharType="begin"/>
            </w:r>
            <w:r>
              <w:rPr>
                <w:noProof/>
                <w:webHidden/>
              </w:rPr>
              <w:instrText xml:space="preserve"> PAGEREF _Toc529903886 \h </w:instrText>
            </w:r>
            <w:r>
              <w:rPr>
                <w:noProof/>
                <w:webHidden/>
              </w:rPr>
            </w:r>
            <w:r>
              <w:rPr>
                <w:noProof/>
                <w:webHidden/>
              </w:rPr>
              <w:fldChar w:fldCharType="separate"/>
            </w:r>
            <w:r>
              <w:rPr>
                <w:noProof/>
                <w:webHidden/>
              </w:rPr>
              <w:t>14</w:t>
            </w:r>
            <w:r>
              <w:rPr>
                <w:noProof/>
                <w:webHidden/>
              </w:rPr>
              <w:fldChar w:fldCharType="end"/>
            </w:r>
          </w:hyperlink>
        </w:p>
        <w:p w:rsidR="000D23AF" w:rsidRDefault="000D23AF">
          <w:pPr>
            <w:pStyle w:val="TOC2"/>
            <w:tabs>
              <w:tab w:val="right" w:leader="dot" w:pos="9350"/>
            </w:tabs>
            <w:rPr>
              <w:noProof/>
              <w:lang w:eastAsia="en-GB"/>
            </w:rPr>
          </w:pPr>
          <w:hyperlink w:anchor="_Toc529903887" w:history="1">
            <w:r w:rsidRPr="00885361">
              <w:rPr>
                <w:rStyle w:val="Hyperlink"/>
                <w:noProof/>
              </w:rPr>
              <w:t>The Implementation</w:t>
            </w:r>
            <w:r>
              <w:rPr>
                <w:noProof/>
                <w:webHidden/>
              </w:rPr>
              <w:tab/>
            </w:r>
            <w:r>
              <w:rPr>
                <w:noProof/>
                <w:webHidden/>
              </w:rPr>
              <w:fldChar w:fldCharType="begin"/>
            </w:r>
            <w:r>
              <w:rPr>
                <w:noProof/>
                <w:webHidden/>
              </w:rPr>
              <w:instrText xml:space="preserve"> PAGEREF _Toc529903887 \h </w:instrText>
            </w:r>
            <w:r>
              <w:rPr>
                <w:noProof/>
                <w:webHidden/>
              </w:rPr>
            </w:r>
            <w:r>
              <w:rPr>
                <w:noProof/>
                <w:webHidden/>
              </w:rPr>
              <w:fldChar w:fldCharType="separate"/>
            </w:r>
            <w:r>
              <w:rPr>
                <w:noProof/>
                <w:webHidden/>
              </w:rPr>
              <w:t>15</w:t>
            </w:r>
            <w:r>
              <w:rPr>
                <w:noProof/>
                <w:webHidden/>
              </w:rPr>
              <w:fldChar w:fldCharType="end"/>
            </w:r>
          </w:hyperlink>
        </w:p>
        <w:p w:rsidR="000D23AF" w:rsidRDefault="000D23AF">
          <w:pPr>
            <w:pStyle w:val="TOC1"/>
            <w:tabs>
              <w:tab w:val="right" w:leader="dot" w:pos="9350"/>
            </w:tabs>
            <w:rPr>
              <w:noProof/>
              <w:lang w:eastAsia="en-GB"/>
            </w:rPr>
          </w:pPr>
          <w:hyperlink w:anchor="_Toc529903888" w:history="1">
            <w:r w:rsidRPr="00885361">
              <w:rPr>
                <w:rStyle w:val="Hyperlink"/>
                <w:noProof/>
              </w:rPr>
              <w:t>Results and Analysis</w:t>
            </w:r>
            <w:r>
              <w:rPr>
                <w:noProof/>
                <w:webHidden/>
              </w:rPr>
              <w:tab/>
            </w:r>
            <w:r>
              <w:rPr>
                <w:noProof/>
                <w:webHidden/>
              </w:rPr>
              <w:fldChar w:fldCharType="begin"/>
            </w:r>
            <w:r>
              <w:rPr>
                <w:noProof/>
                <w:webHidden/>
              </w:rPr>
              <w:instrText xml:space="preserve"> PAGEREF _Toc529903888 \h </w:instrText>
            </w:r>
            <w:r>
              <w:rPr>
                <w:noProof/>
                <w:webHidden/>
              </w:rPr>
            </w:r>
            <w:r>
              <w:rPr>
                <w:noProof/>
                <w:webHidden/>
              </w:rPr>
              <w:fldChar w:fldCharType="separate"/>
            </w:r>
            <w:r>
              <w:rPr>
                <w:noProof/>
                <w:webHidden/>
              </w:rPr>
              <w:t>17</w:t>
            </w:r>
            <w:r>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210326" w:rsidRDefault="00210326" w:rsidP="00210326">
      <w:pPr>
        <w:pStyle w:val="Heading1"/>
      </w:pPr>
      <w:bookmarkStart w:id="14" w:name="_Toc529903870"/>
      <w:r>
        <w:t>Introduction</w:t>
      </w:r>
      <w:bookmarkEnd w:id="14"/>
    </w:p>
    <w:p w:rsidR="00210326" w:rsidRDefault="00210326" w:rsidP="00210326">
      <w:r>
        <w:lastRenderedPageBreak/>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210326" w:rsidRDefault="00210326" w:rsidP="00210326"/>
    <w:p w:rsidR="006A75BA" w:rsidRDefault="006A75BA" w:rsidP="006A75BA">
      <w:pPr>
        <w:pStyle w:val="Heading1"/>
      </w:pPr>
      <w:bookmarkStart w:id="15" w:name="_Toc528155605"/>
      <w:bookmarkStart w:id="16" w:name="_Toc529903871"/>
      <w:r>
        <w:t>Idea and dataset description</w:t>
      </w:r>
      <w:bookmarkEnd w:id="15"/>
      <w:bookmarkEnd w:id="16"/>
      <w:r>
        <w:t xml:space="preserve"> </w:t>
      </w:r>
    </w:p>
    <w:p w:rsidR="0032129A" w:rsidRDefault="0032129A" w:rsidP="0032129A">
      <w:r>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32129A" w:rsidRPr="0032129A" w:rsidRDefault="0032129A" w:rsidP="0032129A"/>
    <w:p w:rsidR="00210326" w:rsidRDefault="00210326" w:rsidP="00210326">
      <w:pPr>
        <w:pStyle w:val="Heading2"/>
      </w:pPr>
      <w:bookmarkStart w:id="17" w:name="_Toc529903872"/>
      <w:r>
        <w:t>Idea</w:t>
      </w:r>
      <w:bookmarkEnd w:id="17"/>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proofErr w:type="gramStart"/>
      <w:r>
        <w:t>theoretical</w:t>
      </w:r>
      <w:proofErr w:type="gramEnd"/>
      <w:r>
        <w:t xml:space="preserve"> but we were curious to find out the possibilities and that is why we went with the idea. </w:t>
      </w:r>
    </w:p>
    <w:p w:rsidR="00210326" w:rsidRDefault="00210326" w:rsidP="00210326"/>
    <w:p w:rsidR="00210326" w:rsidRDefault="00210326" w:rsidP="00210326">
      <w:pPr>
        <w:pStyle w:val="Heading2"/>
      </w:pPr>
      <w:bookmarkStart w:id="18" w:name="_Toc529903873"/>
      <w:r>
        <w:t>Dataset Description</w:t>
      </w:r>
      <w:bookmarkEnd w:id="18"/>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19" w:name="_Toc529903874"/>
      <w:r>
        <w:t>Premier League Games Dataset</w:t>
      </w:r>
      <w:bookmarkEnd w:id="19"/>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w:t>
      </w:r>
      <w:r>
        <w:lastRenderedPageBreak/>
        <w:t xml:space="preserve">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twice </w:t>
      </w:r>
      <w:proofErr w:type="gramStart"/>
      <w:r w:rsidR="0032129A">
        <w:t>during the course of</w:t>
      </w:r>
      <w:proofErr w:type="gramEnd"/>
      <w:r w:rsidR="0032129A">
        <w:t xml:space="preserve">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0" w:name="_Toc529903875"/>
      <w:r>
        <w:t>PL Standings Dataset</w:t>
      </w:r>
      <w:bookmarkEnd w:id="20"/>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1" w:name="_Toc529903876"/>
      <w:r>
        <w:t>Generated Dataset</w:t>
      </w:r>
      <w:bookmarkEnd w:id="21"/>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lastRenderedPageBreak/>
        <w:t xml:space="preserve">The </w:t>
      </w:r>
      <w:r w:rsidR="002D2629">
        <w:t xml:space="preserve">quantity and </w:t>
      </w:r>
      <w:r>
        <w:t xml:space="preserve">differing numbers of attributes </w:t>
      </w:r>
      <w:r w:rsidR="002D2629">
        <w:t xml:space="preserve">in the PL Games Dataset </w:t>
      </w:r>
      <w:r>
        <w:t>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210326" w:rsidRPr="006A75BA" w:rsidRDefault="00210326" w:rsidP="00210326"/>
    <w:p w:rsidR="006A75BA" w:rsidRDefault="006A75BA" w:rsidP="000C59D8">
      <w:pPr>
        <w:pStyle w:val="Heading1"/>
      </w:pPr>
      <w:bookmarkStart w:id="22" w:name="_Toc528155606"/>
      <w:bookmarkStart w:id="23" w:name="_Toc529903877"/>
      <w:r>
        <w:t>Data Preparation</w:t>
      </w:r>
      <w:bookmarkEnd w:id="22"/>
      <w:bookmarkEnd w:id="23"/>
      <w:r>
        <w:t xml:space="preserve"> </w:t>
      </w:r>
    </w:p>
    <w:p w:rsidR="00FA37E1" w:rsidRDefault="000C59D8" w:rsidP="006A75BA">
      <w:r>
        <w:t xml:space="preserve">All the data was contained in CSV files and all the data cleaning was performed using python. Tools such as Pandas and </w:t>
      </w:r>
      <w:proofErr w:type="spellStart"/>
      <w:r>
        <w:t>ScikitLearn</w:t>
      </w:r>
      <w:proofErr w:type="spellEnd"/>
      <w:r>
        <w:t xml:space="preserve"> were used for manipulating and concatenating the data. </w:t>
      </w:r>
      <w:r w:rsidR="002C479E">
        <w:t xml:space="preserve">In order to get to our final </w:t>
      </w:r>
      <w:proofErr w:type="gramStart"/>
      <w:r w:rsidR="002C479E">
        <w:t>dataset</w:t>
      </w:r>
      <w:proofErr w:type="gramEnd"/>
      <w:r w:rsidR="002C479E">
        <w:t xml:space="preserve"> we had to do some major cleaning of the data. The first step of this was identifying the attributes we wanted to use </w:t>
      </w:r>
      <w:proofErr w:type="gramStart"/>
      <w:r w:rsidR="002C479E">
        <w:t>in</w:t>
      </w:r>
      <w:r w:rsidR="00AC1CFF">
        <w:t xml:space="preserve"> order to</w:t>
      </w:r>
      <w:proofErr w:type="gramEnd"/>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bookmarkStart w:id="24" w:name="_Toc529903878"/>
      <w:r>
        <w:t>Attribute Analysis</w:t>
      </w:r>
      <w:bookmarkEnd w:id="24"/>
    </w:p>
    <w:p w:rsidR="00E77CC8" w:rsidRDefault="00E77CC8" w:rsidP="00E77CC8">
      <w:proofErr w:type="gramStart"/>
      <w:r>
        <w:t>In order to</w:t>
      </w:r>
      <w:proofErr w:type="gramEnd"/>
      <w:r>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E77CC8">
      <w:pPr>
        <w:jc w:val="center"/>
      </w:pPr>
      <w:r w:rsidRPr="00E77CC8">
        <w:rPr>
          <w:noProof/>
        </w:rPr>
        <w:lastRenderedPageBreak/>
        <w:drawing>
          <wp:inline distT="0" distB="0" distL="0" distR="0" wp14:anchorId="1AF81C56" wp14:editId="3B63DD51">
            <wp:extent cx="4000500" cy="943252"/>
            <wp:effectExtent l="0" t="0" r="0" b="9525"/>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4026003" cy="949265"/>
                    </a:xfrm>
                    <a:prstGeom prst="rect">
                      <a:avLst/>
                    </a:prstGeom>
                  </pic:spPr>
                </pic:pic>
              </a:graphicData>
            </a:graphic>
          </wp:inline>
        </w:drawing>
      </w:r>
    </w:p>
    <w:p w:rsidR="00E77CC8" w:rsidRDefault="00E77CC8" w:rsidP="00E77CC8"/>
    <w:p w:rsidR="00E77CC8" w:rsidRDefault="00E77CC8" w:rsidP="00E77CC8">
      <w:pPr>
        <w:jc w:val="center"/>
      </w:pPr>
      <w:r w:rsidRPr="00E77CC8">
        <w:rPr>
          <w:noProof/>
        </w:rPr>
        <w:drawing>
          <wp:inline distT="0" distB="0" distL="0" distR="0" wp14:anchorId="0395C971" wp14:editId="38F92BD1">
            <wp:extent cx="3867150" cy="3068807"/>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3872009" cy="3072663"/>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r>
        <w:t xml:space="preserve">Another potential attribute we could </w:t>
      </w:r>
      <w:r w:rsidR="00FE4843">
        <w:t>generate,</w:t>
      </w:r>
      <w:r>
        <w:t xml:space="preserve"> and use was points difference between teams. </w:t>
      </w:r>
      <w:proofErr w:type="gramStart"/>
      <w:r w:rsidR="003A2BDE">
        <w:t>Early</w:t>
      </w:r>
      <w:r>
        <w:t xml:space="preserve"> on in the</w:t>
      </w:r>
      <w:proofErr w:type="gramEnd"/>
      <w:r>
        <w:t xml:space="preserve"> season this stat has no bearing as the League leaders could easily have the same points as a team in tenth position. As the weeks and games progress though, it seems like it has a huge bearing on </w:t>
      </w:r>
      <w:proofErr w:type="gramStart"/>
      <w:r>
        <w:t xml:space="preserve">the final </w:t>
      </w:r>
      <w:r w:rsidR="0028144C">
        <w:t>result</w:t>
      </w:r>
      <w:proofErr w:type="gramEnd"/>
      <w:r w:rsidR="0028144C">
        <w:t xml:space="preserve">. The greater the difference in points between the </w:t>
      </w:r>
      <w:proofErr w:type="gramStart"/>
      <w:r w:rsidR="0028144C">
        <w:t xml:space="preserve">teams  </w:t>
      </w:r>
      <w:r w:rsidR="003A2BDE">
        <w:t>the</w:t>
      </w:r>
      <w:proofErr w:type="gramEnd"/>
      <w:r w:rsidR="003A2BDE">
        <w:t xml:space="preserv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641985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2139950"/>
                    </a:xfrm>
                    <a:prstGeom prst="rect">
                      <a:avLst/>
                    </a:prstGeom>
                    <a:noFill/>
                    <a:ln>
                      <a:noFill/>
                    </a:ln>
                  </pic:spPr>
                </pic:pic>
              </a:graphicData>
            </a:graphic>
          </wp:inline>
        </w:drawing>
      </w:r>
    </w:p>
    <w:p w:rsidR="003A2BDE" w:rsidRDefault="003A2BDE" w:rsidP="003A2BDE">
      <w:r>
        <w:lastRenderedPageBreak/>
        <w:t xml:space="preserve">This graph shows that as we reach the midpoint in the season, after more games have been played, that the gap between teams has a greater effect on the result. </w:t>
      </w:r>
      <w:proofErr w:type="spellStart"/>
      <w:r>
        <w:t>Its</w:t>
      </w:r>
      <w:proofErr w:type="spellEnd"/>
      <w:r>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3A2BDE">
      <w:r>
        <w:rPr>
          <w:noProof/>
        </w:rPr>
        <w:drawing>
          <wp:inline distT="0" distB="0" distL="0" distR="0">
            <wp:extent cx="60960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A2BDE" w:rsidRDefault="003A2BDE" w:rsidP="003A2BDE">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below.</w:t>
      </w:r>
    </w:p>
    <w:p w:rsidR="004B2B3D" w:rsidRDefault="004B2B3D" w:rsidP="004B2B3D">
      <w:pPr>
        <w:jc w:val="center"/>
      </w:pPr>
      <w:r w:rsidRPr="004B2B3D">
        <w:rPr>
          <w:noProof/>
        </w:rPr>
        <w:lastRenderedPageBreak/>
        <w:drawing>
          <wp:inline distT="0" distB="0" distL="0" distR="0" wp14:anchorId="6B31A8A4" wp14:editId="3549692F">
            <wp:extent cx="4671391" cy="4029075"/>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4694515" cy="4049019"/>
                    </a:xfrm>
                    <a:prstGeom prst="rect">
                      <a:avLst/>
                    </a:prstGeom>
                  </pic:spPr>
                </pic:pic>
              </a:graphicData>
            </a:graphic>
          </wp:inline>
        </w:drawing>
      </w:r>
    </w:p>
    <w:p w:rsidR="004B2B3D" w:rsidRDefault="004B2B3D" w:rsidP="004B2B3D">
      <w:pPr>
        <w:jc w:val="center"/>
      </w:pPr>
    </w:p>
    <w:p w:rsidR="004B2B3D" w:rsidRDefault="004B2B3D" w:rsidP="004B2B3D">
      <w:pPr>
        <w:pStyle w:val="Heading1"/>
      </w:pPr>
      <w:bookmarkStart w:id="25" w:name="_Toc529903879"/>
      <w:r>
        <w:t>Data Transformation</w:t>
      </w:r>
      <w:bookmarkEnd w:id="25"/>
    </w:p>
    <w:p w:rsidR="005E3134" w:rsidRDefault="005E3134" w:rsidP="005E3134">
      <w:pPr>
        <w:pStyle w:val="Heading2"/>
      </w:pPr>
      <w:bookmarkStart w:id="26" w:name="_Toc529903880"/>
      <w:r>
        <w:t>Attribute Construction &amp; Aggrergation</w:t>
      </w:r>
      <w:bookmarkEnd w:id="26"/>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lastRenderedPageBreak/>
        <w:drawing>
          <wp:inline distT="0" distB="0" distL="0" distR="0">
            <wp:extent cx="3159242" cy="1781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614" cy="1794916"/>
                    </a:xfrm>
                    <a:prstGeom prst="rect">
                      <a:avLst/>
                    </a:prstGeom>
                    <a:noFill/>
                    <a:ln>
                      <a:noFill/>
                    </a:ln>
                  </pic:spPr>
                </pic:pic>
              </a:graphicData>
            </a:graphic>
          </wp:inline>
        </w:drawing>
      </w:r>
      <w:r>
        <w:rPr>
          <w:noProof/>
        </w:rPr>
        <w:drawing>
          <wp:inline distT="0" distB="0" distL="0" distR="0" wp14:anchorId="1C0814CF" wp14:editId="7D13097C">
            <wp:extent cx="2619873" cy="3228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241" cy="3244219"/>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w:t>
      </w:r>
      <w:r w:rsidR="00F61A79">
        <w:t>oa</w:t>
      </w:r>
      <w:r>
        <w:t>ls scored and conceded in a game to create goal difference for both teams.</w:t>
      </w:r>
    </w:p>
    <w:p w:rsidR="00D62874" w:rsidRDefault="0054490C" w:rsidP="0054490C">
      <w:pPr>
        <w:jc w:val="center"/>
      </w:pPr>
      <w:r w:rsidRPr="0054490C">
        <w:rPr>
          <w:noProof/>
        </w:rPr>
        <w:drawing>
          <wp:inline distT="0" distB="0" distL="0" distR="0" wp14:anchorId="2D0E81C1" wp14:editId="005086EC">
            <wp:extent cx="3829050" cy="310757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4034075" cy="3273971"/>
                    </a:xfrm>
                    <a:prstGeom prst="rect">
                      <a:avLst/>
                    </a:prstGeom>
                  </pic:spPr>
                </pic:pic>
              </a:graphicData>
            </a:graphic>
          </wp:inline>
        </w:drawing>
      </w:r>
    </w:p>
    <w:p w:rsidR="0054490C" w:rsidRDefault="0054490C" w:rsidP="0054490C">
      <w:r>
        <w:lastRenderedPageBreak/>
        <w:t xml:space="preserve">After creating all these new </w:t>
      </w:r>
      <w:r w:rsidR="00F61A79">
        <w:t>attributes,</w:t>
      </w:r>
      <w:r>
        <w:t xml:space="preserve"> we decided to perform a correlation analysis to try catch any redundancies in our new attributes. Given two attributes we knew such analysis could measure how strongly one attribute implies the other. We calculated the correlation </w:t>
      </w:r>
      <w:r w:rsidR="00F61A79">
        <w:t>coefficient</w:t>
      </w:r>
      <w:r>
        <w:t xml:space="preserve"> between every 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r w:rsidR="00404D46">
        <w:t>correlation</w:t>
      </w:r>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drawing>
          <wp:inline distT="0" distB="0" distL="0" distR="0">
            <wp:extent cx="2600325" cy="3132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871" cy="3142883"/>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bookmarkStart w:id="27" w:name="_Toc529903881"/>
      <w:r>
        <w:lastRenderedPageBreak/>
        <w:t>Data Integartion</w:t>
      </w:r>
      <w:bookmarkEnd w:id="27"/>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bookmarkStart w:id="28" w:name="_Toc529903882"/>
      <w:r>
        <w:t>Premier League Standings Dataset</w:t>
      </w:r>
      <w:bookmarkEnd w:id="28"/>
    </w:p>
    <w:p w:rsidR="00A74AD7" w:rsidRDefault="00A74AD7" w:rsidP="00A74AD7">
      <w:r>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A74AD7" w:rsidRDefault="00E330C6" w:rsidP="00ED3344">
      <w:r>
        <w:t xml:space="preserve">To ensure we weren’t introducing a redundancy we performed a correlation analysis. The analysis showed that there was no clear redundancy between any of the </w:t>
      </w:r>
      <w:r w:rsidR="003B0F71">
        <w:t>attributes,</w:t>
      </w:r>
      <w:r>
        <w:t xml:space="preserve"> so we were happy to integrate this into our dataset. </w:t>
      </w:r>
      <w:r w:rsidR="003B0F71">
        <w:t>The code below is what we used to integrate the dataset into our final dataset:</w:t>
      </w:r>
    </w:p>
    <w:p w:rsidR="00A74AD7" w:rsidRDefault="003B0F71" w:rsidP="003B0F71">
      <w:pPr>
        <w:jc w:val="center"/>
      </w:pPr>
      <w:r>
        <w:rPr>
          <w:noProof/>
        </w:rPr>
        <w:drawing>
          <wp:inline distT="0" distB="0" distL="0" distR="0">
            <wp:extent cx="3569970" cy="2433320"/>
            <wp:effectExtent l="0" t="0" r="0" b="5080"/>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2433320"/>
                    </a:xfrm>
                    <a:prstGeom prst="rect">
                      <a:avLst/>
                    </a:prstGeom>
                    <a:noFill/>
                    <a:ln>
                      <a:noFill/>
                    </a:ln>
                  </pic:spPr>
                </pic:pic>
              </a:graphicData>
            </a:graphic>
          </wp:inline>
        </w:drawing>
      </w:r>
    </w:p>
    <w:p w:rsidR="003B0F71" w:rsidRDefault="003B0F71" w:rsidP="003B0F71">
      <w:r>
        <w:t xml:space="preserve">This dataset contained missing values due to teams being relegated and not being in the premier league for years. This is explained in further detail </w:t>
      </w:r>
      <w:r w:rsidR="00D167A6">
        <w:t>later</w:t>
      </w:r>
      <w:r>
        <w:t xml:space="preserve"> in the report. </w:t>
      </w:r>
    </w:p>
    <w:p w:rsidR="00D167A6" w:rsidRPr="00ED3344" w:rsidRDefault="00D167A6" w:rsidP="003B0F71"/>
    <w:p w:rsidR="000C59D8" w:rsidRDefault="002C479E" w:rsidP="00FA37E1">
      <w:pPr>
        <w:pStyle w:val="Heading2"/>
      </w:pPr>
      <w:r>
        <w:t xml:space="preserve"> </w:t>
      </w:r>
      <w:bookmarkStart w:id="29" w:name="_Toc529903883"/>
      <w:r w:rsidR="00AC1CFF">
        <w:t>Discrepancy Detection</w:t>
      </w:r>
      <w:bookmarkEnd w:id="29"/>
    </w:p>
    <w:p w:rsidR="00FA37E1" w:rsidRDefault="00B8539E" w:rsidP="00FA37E1">
      <w:r>
        <w:lastRenderedPageBreak/>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192034"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method was not parsing the date correctly. The date in this dataset was formatted differently and needed to be handled using a different function.</w:t>
      </w:r>
      <w:r w:rsidR="0014708C">
        <w:rPr>
          <w:noProof/>
        </w:rPr>
        <w:drawing>
          <wp:inline distT="0" distB="0" distL="0" distR="0">
            <wp:extent cx="59436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A2409"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4B2B3D" w:rsidRPr="00FA37E1" w:rsidRDefault="004B2B3D" w:rsidP="00FA37E1"/>
    <w:p w:rsidR="00EA7A07" w:rsidRDefault="00AC1CFF" w:rsidP="00FA37E1">
      <w:pPr>
        <w:pStyle w:val="Heading2"/>
      </w:pPr>
      <w:bookmarkStart w:id="30" w:name="_Toc529903884"/>
      <w:r>
        <w:t>Missing Values</w:t>
      </w:r>
      <w:bookmarkEnd w:id="30"/>
    </w:p>
    <w:p w:rsidR="00FA37E1"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42558F" w:rsidRDefault="0042558F" w:rsidP="00FA37E1">
      <w:r>
        <w:rPr>
          <w:noProof/>
        </w:rPr>
        <w:lastRenderedPageBreak/>
        <w:drawing>
          <wp:inline distT="0" distB="0" distL="0" distR="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8E299B"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4529FA" w:rsidRDefault="004529FA" w:rsidP="00FA37E1">
      <w:r>
        <w:rPr>
          <w:noProof/>
        </w:rPr>
        <w:drawing>
          <wp:inline distT="0" distB="0" distL="0" distR="0">
            <wp:extent cx="5200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rsidR="00AD125A" w:rsidRDefault="00AD125A" w:rsidP="00FA37E1"/>
    <w:p w:rsidR="00AD125A" w:rsidRDefault="00AD125A" w:rsidP="00AD125A">
      <w:pPr>
        <w:pStyle w:val="Heading2"/>
      </w:pPr>
      <w:bookmarkStart w:id="31" w:name="_Toc529903885"/>
      <w:r>
        <w:t>Final Dataset</w:t>
      </w:r>
      <w:bookmarkEnd w:id="31"/>
    </w:p>
    <w:p w:rsidR="00AD125A" w:rsidRDefault="00AD125A" w:rsidP="00AD125A">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of relevant attributes. Here is a comparison of our dataset before and after our analysis and these techniques were applied: </w:t>
      </w:r>
    </w:p>
    <w:p w:rsidR="003B31B3" w:rsidRPr="003B31B3" w:rsidRDefault="003B31B3" w:rsidP="00AD125A">
      <w:pPr>
        <w:rPr>
          <w:b/>
        </w:rPr>
      </w:pPr>
      <w:r>
        <w:rPr>
          <w:b/>
        </w:rPr>
        <w:t>Dataset before:</w:t>
      </w:r>
    </w:p>
    <w:p w:rsidR="003B31B3" w:rsidRDefault="003B31B3" w:rsidP="00AD125A">
      <w:r>
        <w:rPr>
          <w:noProof/>
        </w:rPr>
        <w:drawing>
          <wp:inline distT="0" distB="0" distL="0" distR="0" wp14:anchorId="6A01BF4C" wp14:editId="6014A491">
            <wp:extent cx="5931535"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637665"/>
                    </a:xfrm>
                    <a:prstGeom prst="rect">
                      <a:avLst/>
                    </a:prstGeom>
                    <a:noFill/>
                    <a:ln>
                      <a:noFill/>
                    </a:ln>
                  </pic:spPr>
                </pic:pic>
              </a:graphicData>
            </a:graphic>
          </wp:inline>
        </w:drawing>
      </w:r>
    </w:p>
    <w:p w:rsidR="003B31B3" w:rsidRPr="003B31B3" w:rsidRDefault="003B31B3" w:rsidP="00AD125A">
      <w:pPr>
        <w:rPr>
          <w:b/>
        </w:rPr>
      </w:pPr>
      <w:r>
        <w:rPr>
          <w:b/>
        </w:rPr>
        <w:t>Dataset after:</w:t>
      </w:r>
    </w:p>
    <w:p w:rsidR="00AD125A" w:rsidRDefault="003B31B3" w:rsidP="00AD125A">
      <w:r>
        <w:rPr>
          <w:noProof/>
        </w:rPr>
        <w:lastRenderedPageBreak/>
        <w:drawing>
          <wp:inline distT="0" distB="0" distL="0" distR="0">
            <wp:extent cx="5939790" cy="15900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rsidR="00AD125A" w:rsidRPr="00AD125A" w:rsidRDefault="00AD125A" w:rsidP="00AD125A">
      <w:r>
        <w:t xml:space="preserve">We now have a set of attributes that are suitable for a classification algorithm. </w:t>
      </w:r>
    </w:p>
    <w:p w:rsidR="00FA37E1" w:rsidRDefault="00FA37E1" w:rsidP="00FA37E1"/>
    <w:p w:rsidR="001C5A27" w:rsidRPr="00FA37E1" w:rsidRDefault="001C5A27" w:rsidP="00FA37E1"/>
    <w:p w:rsidR="006A75BA" w:rsidRDefault="006A75BA" w:rsidP="006A75BA">
      <w:pPr>
        <w:pStyle w:val="Heading1"/>
      </w:pPr>
      <w:bookmarkStart w:id="32" w:name="_Toc528155607"/>
      <w:bookmarkStart w:id="33" w:name="_Toc529903886"/>
      <w:r>
        <w:t>Algorithm description</w:t>
      </w:r>
      <w:bookmarkEnd w:id="32"/>
      <w:bookmarkEnd w:id="33"/>
      <w:r>
        <w:t xml:space="preserve"> </w:t>
      </w:r>
    </w:p>
    <w:p w:rsidR="001C5A27" w:rsidRDefault="0088305F" w:rsidP="00E27E7C">
      <w:r>
        <w:t>To</w:t>
      </w:r>
      <w:r w:rsidR="00E27E7C">
        <w:t xml:space="preserve"> choose the most appropriate algorithm we first needed to make sure we understood our </w:t>
      </w:r>
      <w:r>
        <w:t xml:space="preserve">data as the type and kind of data plays a key role in deciding which algorithm to use. </w:t>
      </w:r>
    </w:p>
    <w:p w:rsidR="0088305F" w:rsidRDefault="0088305F" w:rsidP="00E27E7C">
      <w:r>
        <w:t xml:space="preserve">Having performed attribute analysis and subsequent data transformation and integration we were left with our final dataset containing our input and target output. In choosing our algorithm we had to categorise our problem and see what type of data we were dealing with. </w:t>
      </w:r>
    </w:p>
    <w:p w:rsidR="0088305F" w:rsidRDefault="0088305F" w:rsidP="00E27E7C">
      <w:r>
        <w:t xml:space="preserve">In categorising our input, we knew our data was labelled and so pertained to supervised learning. We also knew we were dealing with a classification problem as the output of the model is a class. </w:t>
      </w:r>
      <w:proofErr w:type="gramStart"/>
      <w:r>
        <w:t>Both of these</w:t>
      </w:r>
      <w:proofErr w:type="gramEnd"/>
      <w:r>
        <w:t xml:space="preserve"> are factors in choosing the correct algorithm. </w:t>
      </w:r>
      <w:r w:rsidR="00AE7333">
        <w:t xml:space="preserve">There were </w:t>
      </w:r>
      <w:proofErr w:type="gramStart"/>
      <w:r w:rsidR="00AE7333">
        <w:t>a</w:t>
      </w:r>
      <w:r w:rsidR="00EA7D86">
        <w:t xml:space="preserve"> </w:t>
      </w:r>
      <w:r w:rsidR="00AE7333">
        <w:t>number of</w:t>
      </w:r>
      <w:proofErr w:type="gramEnd"/>
      <w:r w:rsidR="00AE7333">
        <w:t xml:space="preserve"> </w:t>
      </w:r>
      <w:r w:rsidR="00EA7D86">
        <w:t>algorithms</w:t>
      </w:r>
      <w:r w:rsidR="00AE7333">
        <w:t xml:space="preserve"> we could have chosen from, the main ones being Naive Bayes, KNN and a Decision Tree.</w:t>
      </w:r>
    </w:p>
    <w:p w:rsidR="00AE7333" w:rsidRDefault="00AE7333" w:rsidP="00E27E7C">
      <w:r>
        <w:t xml:space="preserve">From early on though, </w:t>
      </w:r>
      <w:proofErr w:type="gramStart"/>
      <w:r>
        <w:t xml:space="preserve">it seemed </w:t>
      </w:r>
      <w:r w:rsidR="00EA7D86">
        <w:t>as though</w:t>
      </w:r>
      <w:proofErr w:type="gramEnd"/>
      <w:r w:rsidR="00EA7D86">
        <w:t xml:space="preserve"> a Decision Tree or Naïve Bayes would be the most suitable. One of the major advantages of Naïve Bayes is that it does not care if there is relationship or a correlation between the attributes. This suited our dataset as there was a strong positive correlation between Goal Difference and Points a team had. This mean there was a redundancy in the data and we could potentially lose two attributes trying to remove this redundancy. Naïve Bayes would not have been swayed by this strong positive correlation though and thus it became a potential candidate for our chosen algorithm.</w:t>
      </w:r>
    </w:p>
    <w:p w:rsidR="0099616F" w:rsidRDefault="00EA7D86" w:rsidP="00E27E7C">
      <w:r>
        <w:t xml:space="preserve">As our </w:t>
      </w:r>
      <w:r w:rsidR="001E3BC9">
        <w:t>dataset</w:t>
      </w:r>
      <w:r>
        <w:t xml:space="preserve"> was quite small (6840 rows)</w:t>
      </w:r>
      <w:r w:rsidR="001E3BC9">
        <w:t xml:space="preserve"> and 46% of these rows were labelled as a ‘H’ indicating a Home Win we felt it would be best to use a classifier with</w:t>
      </w:r>
      <w:r w:rsidR="005D5D8B">
        <w:t xml:space="preserve">. </w:t>
      </w:r>
      <w:r w:rsidR="0099616F">
        <w:t>As our attributes are normally distributed we felt that Gaussian Naïve Bayes was the most suitable classifier to use for this data. These images below show the normal distribution of some of our attributes.</w:t>
      </w:r>
    </w:p>
    <w:p w:rsidR="00EA7D86" w:rsidRDefault="0099616F" w:rsidP="00E27E7C">
      <w:r>
        <w:rPr>
          <w:noProof/>
        </w:rPr>
        <w:lastRenderedPageBreak/>
        <w:drawing>
          <wp:inline distT="0" distB="0" distL="0" distR="0">
            <wp:extent cx="27813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TPDIST.png"/>
                    <pic:cNvPicPr/>
                  </pic:nvPicPr>
                  <pic:blipFill>
                    <a:blip r:embed="rId29">
                      <a:extLst>
                        <a:ext uri="{28A0092B-C50C-407E-A947-70E740481C1C}">
                          <a14:useLocalDpi xmlns:a14="http://schemas.microsoft.com/office/drawing/2010/main" val="0"/>
                        </a:ext>
                      </a:extLst>
                    </a:blip>
                    <a:stretch>
                      <a:fillRect/>
                    </a:stretch>
                  </pic:blipFill>
                  <pic:spPr>
                    <a:xfrm>
                      <a:off x="0" y="0"/>
                      <a:ext cx="2808451" cy="2106338"/>
                    </a:xfrm>
                    <a:prstGeom prst="rect">
                      <a:avLst/>
                    </a:prstGeom>
                  </pic:spPr>
                </pic:pic>
              </a:graphicData>
            </a:graphic>
          </wp:inline>
        </w:drawing>
      </w:r>
      <w:r>
        <w:t xml:space="preserve"> </w:t>
      </w:r>
      <w:r>
        <w:tab/>
      </w:r>
      <w:r>
        <w:rPr>
          <w:noProof/>
        </w:rPr>
        <w:drawing>
          <wp:inline distT="0" distB="0" distL="0" distR="0">
            <wp:extent cx="2743200" cy="2057400"/>
            <wp:effectExtent l="0" t="0" r="0" b="0"/>
            <wp:docPr id="24" name="Picture 24"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fferenceForm.png"/>
                    <pic:cNvPicPr/>
                  </pic:nvPicPr>
                  <pic:blipFill>
                    <a:blip r:embed="rId30">
                      <a:extLst>
                        <a:ext uri="{28A0092B-C50C-407E-A947-70E740481C1C}">
                          <a14:useLocalDpi xmlns:a14="http://schemas.microsoft.com/office/drawing/2010/main" val="0"/>
                        </a:ext>
                      </a:extLst>
                    </a:blip>
                    <a:stretch>
                      <a:fillRect/>
                    </a:stretch>
                  </pic:blipFill>
                  <pic:spPr>
                    <a:xfrm>
                      <a:off x="0" y="0"/>
                      <a:ext cx="2767038" cy="2075279"/>
                    </a:xfrm>
                    <a:prstGeom prst="rect">
                      <a:avLst/>
                    </a:prstGeom>
                  </pic:spPr>
                </pic:pic>
              </a:graphicData>
            </a:graphic>
          </wp:inline>
        </w:drawing>
      </w:r>
      <w:r>
        <w:rPr>
          <w:noProof/>
        </w:rPr>
        <w:drawing>
          <wp:inline distT="0" distB="0" distL="0" distR="0">
            <wp:extent cx="2704887" cy="2028666"/>
            <wp:effectExtent l="0" t="0" r="635" b="0"/>
            <wp:docPr id="25" name="Picture 25"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ffLeaguePos.png"/>
                    <pic:cNvPicPr/>
                  </pic:nvPicPr>
                  <pic:blipFill>
                    <a:blip r:embed="rId31">
                      <a:extLst>
                        <a:ext uri="{28A0092B-C50C-407E-A947-70E740481C1C}">
                          <a14:useLocalDpi xmlns:a14="http://schemas.microsoft.com/office/drawing/2010/main" val="0"/>
                        </a:ext>
                      </a:extLst>
                    </a:blip>
                    <a:stretch>
                      <a:fillRect/>
                    </a:stretch>
                  </pic:blipFill>
                  <pic:spPr>
                    <a:xfrm>
                      <a:off x="0" y="0"/>
                      <a:ext cx="2719190" cy="2039394"/>
                    </a:xfrm>
                    <a:prstGeom prst="rect">
                      <a:avLst/>
                    </a:prstGeom>
                  </pic:spPr>
                </pic:pic>
              </a:graphicData>
            </a:graphic>
          </wp:inline>
        </w:drawing>
      </w:r>
      <w:r>
        <w:tab/>
      </w:r>
      <w:r>
        <w:tab/>
      </w:r>
      <w:r>
        <w:rPr>
          <w:noProof/>
        </w:rPr>
        <w:drawing>
          <wp:inline distT="0" distB="0" distL="0" distR="0">
            <wp:extent cx="2657475" cy="1993107"/>
            <wp:effectExtent l="0" t="0" r="0" b="7620"/>
            <wp:docPr id="26" name="Picture 2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TPDIST.png"/>
                    <pic:cNvPicPr/>
                  </pic:nvPicPr>
                  <pic:blipFill>
                    <a:blip r:embed="rId32">
                      <a:extLst>
                        <a:ext uri="{28A0092B-C50C-407E-A947-70E740481C1C}">
                          <a14:useLocalDpi xmlns:a14="http://schemas.microsoft.com/office/drawing/2010/main" val="0"/>
                        </a:ext>
                      </a:extLst>
                    </a:blip>
                    <a:stretch>
                      <a:fillRect/>
                    </a:stretch>
                  </pic:blipFill>
                  <pic:spPr>
                    <a:xfrm>
                      <a:off x="0" y="0"/>
                      <a:ext cx="2671526" cy="2003646"/>
                    </a:xfrm>
                    <a:prstGeom prst="rect">
                      <a:avLst/>
                    </a:prstGeom>
                  </pic:spPr>
                </pic:pic>
              </a:graphicData>
            </a:graphic>
          </wp:inline>
        </w:drawing>
      </w:r>
    </w:p>
    <w:p w:rsidR="001E3BC9" w:rsidRDefault="001E3BC9" w:rsidP="00E27E7C">
      <w:r>
        <w:t xml:space="preserve">We had to take into consideration the bias-variance </w:t>
      </w:r>
      <w:r w:rsidR="00E17103">
        <w:t>trade-off</w:t>
      </w:r>
      <w:r>
        <w:t>. Upon evaluating our final dat</w:t>
      </w:r>
      <w:r w:rsidR="00C90BC0">
        <w:t>a</w:t>
      </w:r>
      <w:r>
        <w:t>set, we knew couldn’t afford high variance on such a small amount of data due to the possibility of overfitting</w:t>
      </w:r>
      <w:r w:rsidR="00F61A79">
        <w:t>.</w:t>
      </w:r>
    </w:p>
    <w:p w:rsidR="00F61A79" w:rsidRDefault="00C278ED" w:rsidP="00F61A79">
      <w:hyperlink r:id="rId33" w:history="1">
        <w:r w:rsidR="00F61A79" w:rsidRPr="00A044BA">
          <w:rPr>
            <w:rStyle w:val="Hyperlink"/>
          </w:rPr>
          <w:t>https://pdfs.semanticscholar.org/2908/0eeec394d5958a2baf9d779491540130b6e7.pdf</w:t>
        </w:r>
      </w:hyperlink>
    </w:p>
    <w:p w:rsidR="00F61A79" w:rsidRDefault="00F61A79" w:rsidP="00E27E7C"/>
    <w:p w:rsidR="00F61A79" w:rsidRPr="001C5A27" w:rsidRDefault="00F61A79" w:rsidP="00F61A79">
      <w:pPr>
        <w:pStyle w:val="Heading2"/>
      </w:pPr>
      <w:bookmarkStart w:id="34" w:name="_Toc529903887"/>
      <w:r>
        <w:t>The Implementation</w:t>
      </w:r>
      <w:bookmarkEnd w:id="34"/>
    </w:p>
    <w:p w:rsidR="00F61A79" w:rsidRDefault="00F61A79" w:rsidP="00F61A79">
      <w:r>
        <w:t>The initial step when running the algorithm on our dataset was to load the dataset and then split it into a training and testing set.</w:t>
      </w:r>
      <w:r w:rsidR="0097611A">
        <w:t xml:space="preserve"> Once the dataset is loaded and all the string values have been converted to floats, it is passed into split dataset with a </w:t>
      </w:r>
      <w:proofErr w:type="spellStart"/>
      <w:r w:rsidR="0097611A">
        <w:t>splitRatio</w:t>
      </w:r>
      <w:proofErr w:type="spellEnd"/>
      <w:r w:rsidR="0097611A">
        <w:t xml:space="preserve">, in our case we used a </w:t>
      </w:r>
      <w:proofErr w:type="spellStart"/>
      <w:r w:rsidR="0097611A">
        <w:t>splitRatio</w:t>
      </w:r>
      <w:proofErr w:type="spellEnd"/>
      <w:r w:rsidR="0097611A">
        <w:t xml:space="preserve"> of 0.85. This means 85% of the data will be used for training whilst the other 15% will be used for testing.</w:t>
      </w:r>
    </w:p>
    <w:p w:rsidR="00F61A79" w:rsidRDefault="00F61A79" w:rsidP="00F61A79">
      <w:pPr>
        <w:jc w:val="center"/>
      </w:pPr>
      <w:r>
        <w:rPr>
          <w:noProof/>
        </w:rPr>
        <w:lastRenderedPageBreak/>
        <w:drawing>
          <wp:inline distT="0" distB="0" distL="0" distR="0">
            <wp:extent cx="3644948"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go1.PNG"/>
                    <pic:cNvPicPr/>
                  </pic:nvPicPr>
                  <pic:blipFill>
                    <a:blip r:embed="rId34">
                      <a:extLst>
                        <a:ext uri="{28A0092B-C50C-407E-A947-70E740481C1C}">
                          <a14:useLocalDpi xmlns:a14="http://schemas.microsoft.com/office/drawing/2010/main" val="0"/>
                        </a:ext>
                      </a:extLst>
                    </a:blip>
                    <a:stretch>
                      <a:fillRect/>
                    </a:stretch>
                  </pic:blipFill>
                  <pic:spPr>
                    <a:xfrm>
                      <a:off x="0" y="0"/>
                      <a:ext cx="3681751" cy="1731812"/>
                    </a:xfrm>
                    <a:prstGeom prst="rect">
                      <a:avLst/>
                    </a:prstGeom>
                  </pic:spPr>
                </pic:pic>
              </a:graphicData>
            </a:graphic>
          </wp:inline>
        </w:drawing>
      </w:r>
    </w:p>
    <w:p w:rsidR="0097611A" w:rsidRDefault="0097611A" w:rsidP="0097611A">
      <w:r>
        <w:t xml:space="preserve">The data is then summarised. This summarised data is what makes up the Naïve Bayes model and consists of the standard deviation and the mean of each attribute by class value. This means we first </w:t>
      </w:r>
      <w:proofErr w:type="gramStart"/>
      <w:r>
        <w:t>have to</w:t>
      </w:r>
      <w:proofErr w:type="gramEnd"/>
      <w:r>
        <w:t xml:space="preserve"> separate the data by class and then calculate the standard deviation and mean of the attributes in that class.</w:t>
      </w:r>
    </w:p>
    <w:p w:rsidR="0097611A" w:rsidRDefault="00A227A4" w:rsidP="00A227A4">
      <w:pPr>
        <w:jc w:val="center"/>
      </w:pPr>
      <w:r>
        <w:rPr>
          <w:noProof/>
        </w:rPr>
        <w:drawing>
          <wp:inline distT="0" distB="0" distL="0" distR="0">
            <wp:extent cx="3895725" cy="19669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mmarizeMean.PNG"/>
                    <pic:cNvPicPr/>
                  </pic:nvPicPr>
                  <pic:blipFill>
                    <a:blip r:embed="rId35">
                      <a:extLst>
                        <a:ext uri="{28A0092B-C50C-407E-A947-70E740481C1C}">
                          <a14:useLocalDpi xmlns:a14="http://schemas.microsoft.com/office/drawing/2010/main" val="0"/>
                        </a:ext>
                      </a:extLst>
                    </a:blip>
                    <a:stretch>
                      <a:fillRect/>
                    </a:stretch>
                  </pic:blipFill>
                  <pic:spPr>
                    <a:xfrm>
                      <a:off x="0" y="0"/>
                      <a:ext cx="3930201" cy="1984366"/>
                    </a:xfrm>
                    <a:prstGeom prst="rect">
                      <a:avLst/>
                    </a:prstGeom>
                  </pic:spPr>
                </pic:pic>
              </a:graphicData>
            </a:graphic>
          </wp:inline>
        </w:drawing>
      </w:r>
    </w:p>
    <w:p w:rsidR="00A227A4" w:rsidRDefault="00A227A4" w:rsidP="00A227A4">
      <w:r>
        <w:t>Now that we have a summary for the dataset we can now make predictions using the model.</w:t>
      </w:r>
      <w:r w:rsidR="0099616F">
        <w:t xml:space="preserve"> </w:t>
      </w:r>
      <w:r w:rsidR="00FB3DA1">
        <w:t>As we are using Gaussian Naïve Bayes the first step in making the prediction is to calculate the Gaussian Probability Density Function. This involves calculating the probability of an attribute belonging to a class, applying this to all attributes in an instance, and then coming up with a probability that the entire instance belongs to the class.</w:t>
      </w:r>
    </w:p>
    <w:p w:rsidR="00FB3DA1" w:rsidRDefault="00FB3DA1" w:rsidP="00FB3DA1">
      <w:pPr>
        <w:jc w:val="center"/>
      </w:pPr>
      <w:r>
        <w:rPr>
          <w:noProof/>
        </w:rPr>
        <w:drawing>
          <wp:inline distT="0" distB="0" distL="0" distR="0">
            <wp:extent cx="4029075" cy="152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bability.PNG"/>
                    <pic:cNvPicPr/>
                  </pic:nvPicPr>
                  <pic:blipFill>
                    <a:blip r:embed="rId36">
                      <a:extLst>
                        <a:ext uri="{28A0092B-C50C-407E-A947-70E740481C1C}">
                          <a14:useLocalDpi xmlns:a14="http://schemas.microsoft.com/office/drawing/2010/main" val="0"/>
                        </a:ext>
                      </a:extLst>
                    </a:blip>
                    <a:stretch>
                      <a:fillRect/>
                    </a:stretch>
                  </pic:blipFill>
                  <pic:spPr>
                    <a:xfrm>
                      <a:off x="0" y="0"/>
                      <a:ext cx="4061693" cy="1542139"/>
                    </a:xfrm>
                    <a:prstGeom prst="rect">
                      <a:avLst/>
                    </a:prstGeom>
                  </pic:spPr>
                </pic:pic>
              </a:graphicData>
            </a:graphic>
          </wp:inline>
        </w:drawing>
      </w:r>
    </w:p>
    <w:p w:rsidR="00E74AF0" w:rsidRDefault="00404D46" w:rsidP="00FB3DA1">
      <w:r>
        <w:t xml:space="preserve">Using these generated probabilities, we can return the highest probability for an instance belonging to a class. I.e. is the highest probability for the instance associated with “H (Home Win)”, “A (Away Win)” </w:t>
      </w:r>
      <w:r>
        <w:lastRenderedPageBreak/>
        <w:t>or “D (Draw)”.</w:t>
      </w:r>
      <w:r w:rsidR="0050225C">
        <w:t xml:space="preserve"> This is our way of making a prediction. Using these predictions on a test set we can check the accuracy of our trained model to see how it performed on unseen data.</w:t>
      </w:r>
    </w:p>
    <w:p w:rsidR="0050225C" w:rsidRDefault="0050225C" w:rsidP="0050225C">
      <w:pPr>
        <w:jc w:val="center"/>
      </w:pPr>
      <w:r>
        <w:rPr>
          <w:noProof/>
        </w:rPr>
        <w:drawing>
          <wp:inline distT="0" distB="0" distL="0" distR="0">
            <wp:extent cx="3315163" cy="2086266"/>
            <wp:effectExtent l="0" t="0" r="0" b="9525"/>
            <wp:docPr id="28" name="Picture 28"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dictionAccuracy.PNG"/>
                    <pic:cNvPicPr/>
                  </pic:nvPicPr>
                  <pic:blipFill>
                    <a:blip r:embed="rId37">
                      <a:extLst>
                        <a:ext uri="{28A0092B-C50C-407E-A947-70E740481C1C}">
                          <a14:useLocalDpi xmlns:a14="http://schemas.microsoft.com/office/drawing/2010/main" val="0"/>
                        </a:ext>
                      </a:extLst>
                    </a:blip>
                    <a:stretch>
                      <a:fillRect/>
                    </a:stretch>
                  </pic:blipFill>
                  <pic:spPr>
                    <a:xfrm>
                      <a:off x="0" y="0"/>
                      <a:ext cx="3315163" cy="2086266"/>
                    </a:xfrm>
                    <a:prstGeom prst="rect">
                      <a:avLst/>
                    </a:prstGeom>
                  </pic:spPr>
                </pic:pic>
              </a:graphicData>
            </a:graphic>
          </wp:inline>
        </w:drawing>
      </w:r>
    </w:p>
    <w:p w:rsidR="006A75BA" w:rsidRDefault="006A75BA" w:rsidP="006A75BA">
      <w:pPr>
        <w:pStyle w:val="Heading1"/>
      </w:pPr>
      <w:bookmarkStart w:id="35" w:name="_Toc528155608"/>
      <w:bookmarkStart w:id="36" w:name="_Toc529903888"/>
      <w:r>
        <w:t>Results and Analysis</w:t>
      </w:r>
      <w:bookmarkEnd w:id="35"/>
      <w:bookmarkEnd w:id="36"/>
      <w:r>
        <w:t xml:space="preserve"> </w:t>
      </w:r>
    </w:p>
    <w:p w:rsidR="00A74156" w:rsidRDefault="000D23AF" w:rsidP="006A75BA">
      <w:r>
        <w:t>Detailed in the section above, is how we implemented our own Gaussian Naïve Bayes Classifier. Training this classifier on 80% of our data and testing on the other 20% yielded</w:t>
      </w:r>
      <w:r w:rsidR="00A74156">
        <w:t xml:space="preserve"> results of approximately 53</w:t>
      </w:r>
      <w:r>
        <w:t>%.</w:t>
      </w:r>
      <w:r w:rsidR="006B70E5">
        <w:t xml:space="preserve"> </w:t>
      </w:r>
    </w:p>
    <w:p w:rsidR="00A74156" w:rsidRDefault="00A74156" w:rsidP="00A74156">
      <w:pPr>
        <w:jc w:val="center"/>
      </w:pPr>
      <w:r>
        <w:rPr>
          <w:noProof/>
        </w:rPr>
        <w:drawing>
          <wp:inline distT="0" distB="0" distL="0" distR="0">
            <wp:extent cx="3372321" cy="63826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yesacc.PNG"/>
                    <pic:cNvPicPr/>
                  </pic:nvPicPr>
                  <pic:blipFill>
                    <a:blip r:embed="rId38">
                      <a:extLst>
                        <a:ext uri="{28A0092B-C50C-407E-A947-70E740481C1C}">
                          <a14:useLocalDpi xmlns:a14="http://schemas.microsoft.com/office/drawing/2010/main" val="0"/>
                        </a:ext>
                      </a:extLst>
                    </a:blip>
                    <a:stretch>
                      <a:fillRect/>
                    </a:stretch>
                  </pic:blipFill>
                  <pic:spPr>
                    <a:xfrm>
                      <a:off x="0" y="0"/>
                      <a:ext cx="3372321" cy="638264"/>
                    </a:xfrm>
                    <a:prstGeom prst="rect">
                      <a:avLst/>
                    </a:prstGeom>
                  </pic:spPr>
                </pic:pic>
              </a:graphicData>
            </a:graphic>
          </wp:inline>
        </w:drawing>
      </w:r>
    </w:p>
    <w:p w:rsidR="006A1BDC" w:rsidRDefault="000D23AF" w:rsidP="006A75BA">
      <w:r>
        <w:t xml:space="preserve">This accuracy is quite low and not what we were </w:t>
      </w:r>
      <w:r w:rsidR="006B70E5">
        <w:t>expecting</w:t>
      </w:r>
      <w:r>
        <w:t xml:space="preserve"> after </w:t>
      </w:r>
      <w:r w:rsidR="006B70E5">
        <w:t>performing the relevant analysis and transformation to produce our attributes</w:t>
      </w:r>
      <w:r>
        <w:t>.</w:t>
      </w:r>
      <w:r w:rsidR="00A74156">
        <w:t xml:space="preserve"> We decided</w:t>
      </w:r>
      <w:r w:rsidR="006B70E5">
        <w:t xml:space="preserve"> to check the</w:t>
      </w:r>
      <w:r w:rsidR="00A74156">
        <w:t xml:space="preserve"> </w:t>
      </w:r>
      <w:r w:rsidR="006B70E5">
        <w:t xml:space="preserve">prediction </w:t>
      </w:r>
      <w:r w:rsidR="00A74156">
        <w:t xml:space="preserve">accuracy with some of the </w:t>
      </w:r>
      <w:proofErr w:type="gramStart"/>
      <w:r w:rsidR="00A74156">
        <w:t>built in</w:t>
      </w:r>
      <w:proofErr w:type="gramEnd"/>
      <w:r w:rsidR="00A74156">
        <w:t xml:space="preserve"> classifiers used in python using the </w:t>
      </w:r>
      <w:proofErr w:type="spellStart"/>
      <w:r w:rsidR="00A74156">
        <w:t>SkLearn</w:t>
      </w:r>
      <w:proofErr w:type="spellEnd"/>
      <w:r w:rsidR="00A74156">
        <w:t xml:space="preserve"> classifiers.</w:t>
      </w:r>
      <w:r w:rsidR="006B70E5">
        <w:t xml:space="preserve"> How easily these classifiers are instantiated can be seen below, along with the accuracy each of the classifiers produced.</w:t>
      </w:r>
    </w:p>
    <w:p w:rsidR="006B70E5" w:rsidRDefault="006B70E5" w:rsidP="006A75BA">
      <w:r>
        <w:rPr>
          <w:noProof/>
        </w:rPr>
        <w:drawing>
          <wp:inline distT="0" distB="0" distL="0" distR="0">
            <wp:extent cx="3591068" cy="8476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b#.PNG"/>
                    <pic:cNvPicPr/>
                  </pic:nvPicPr>
                  <pic:blipFill>
                    <a:blip r:embed="rId39">
                      <a:extLst>
                        <a:ext uri="{28A0092B-C50C-407E-A947-70E740481C1C}">
                          <a14:useLocalDpi xmlns:a14="http://schemas.microsoft.com/office/drawing/2010/main" val="0"/>
                        </a:ext>
                      </a:extLst>
                    </a:blip>
                    <a:stretch>
                      <a:fillRect/>
                    </a:stretch>
                  </pic:blipFill>
                  <pic:spPr>
                    <a:xfrm>
                      <a:off x="0" y="0"/>
                      <a:ext cx="3656366" cy="863051"/>
                    </a:xfrm>
                    <a:prstGeom prst="rect">
                      <a:avLst/>
                    </a:prstGeom>
                  </pic:spPr>
                </pic:pic>
              </a:graphicData>
            </a:graphic>
          </wp:inline>
        </w:drawing>
      </w:r>
      <w:r>
        <w:tab/>
      </w:r>
      <w:r>
        <w:rPr>
          <w:noProof/>
        </w:rPr>
        <w:drawing>
          <wp:inline distT="0" distB="0" distL="0" distR="0">
            <wp:extent cx="1990725" cy="1107201"/>
            <wp:effectExtent l="0" t="0" r="0" b="0"/>
            <wp:docPr id="29" name="Picture 29" descr="A close up of text on a black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klearnacc.PNG"/>
                    <pic:cNvPicPr/>
                  </pic:nvPicPr>
                  <pic:blipFill>
                    <a:blip r:embed="rId40">
                      <a:extLst>
                        <a:ext uri="{28A0092B-C50C-407E-A947-70E740481C1C}">
                          <a14:useLocalDpi xmlns:a14="http://schemas.microsoft.com/office/drawing/2010/main" val="0"/>
                        </a:ext>
                      </a:extLst>
                    </a:blip>
                    <a:stretch>
                      <a:fillRect/>
                    </a:stretch>
                  </pic:blipFill>
                  <pic:spPr>
                    <a:xfrm>
                      <a:off x="0" y="0"/>
                      <a:ext cx="2005819" cy="1115596"/>
                    </a:xfrm>
                    <a:prstGeom prst="rect">
                      <a:avLst/>
                    </a:prstGeom>
                  </pic:spPr>
                </pic:pic>
              </a:graphicData>
            </a:graphic>
          </wp:inline>
        </w:drawing>
      </w:r>
    </w:p>
    <w:p w:rsidR="006B70E5" w:rsidRDefault="006B70E5" w:rsidP="006A75BA">
      <w:r>
        <w:t>As you can see Naïve Bayes was the top performer again for the data, albeit at a similar accuracy as our own NB classifier. Although there was comfort to be gained from the fact that we had picked the right classifier, it still begs the question, why the accuracy is consistently low across all three.</w:t>
      </w:r>
    </w:p>
    <w:p w:rsidR="00AD78DB" w:rsidRDefault="006B70E5" w:rsidP="006A75BA">
      <w:r>
        <w:t xml:space="preserve">We decided to further investigate this, </w:t>
      </w:r>
      <w:r w:rsidR="00AD78DB">
        <w:t>by training a neural network on our data. This again the yielded very similar accuracy to our own Naïve Bayes classifier. Underwhelming, as we hoped some classifier would provide us an accuracy of ~60%.</w:t>
      </w:r>
    </w:p>
    <w:p w:rsidR="00AD78DB" w:rsidRDefault="00AD78DB" w:rsidP="00AD78DB">
      <w:pPr>
        <w:jc w:val="center"/>
      </w:pPr>
      <w:r>
        <w:rPr>
          <w:noProof/>
        </w:rPr>
        <w:lastRenderedPageBreak/>
        <w:drawing>
          <wp:inline distT="0" distB="0" distL="0" distR="0">
            <wp:extent cx="4524375" cy="153761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nacc.PNG"/>
                    <pic:cNvPicPr/>
                  </pic:nvPicPr>
                  <pic:blipFill>
                    <a:blip r:embed="rId41">
                      <a:extLst>
                        <a:ext uri="{28A0092B-C50C-407E-A947-70E740481C1C}">
                          <a14:useLocalDpi xmlns:a14="http://schemas.microsoft.com/office/drawing/2010/main" val="0"/>
                        </a:ext>
                      </a:extLst>
                    </a:blip>
                    <a:stretch>
                      <a:fillRect/>
                    </a:stretch>
                  </pic:blipFill>
                  <pic:spPr>
                    <a:xfrm>
                      <a:off x="0" y="0"/>
                      <a:ext cx="4585886" cy="1558516"/>
                    </a:xfrm>
                    <a:prstGeom prst="rect">
                      <a:avLst/>
                    </a:prstGeom>
                  </pic:spPr>
                </pic:pic>
              </a:graphicData>
            </a:graphic>
          </wp:inline>
        </w:drawing>
      </w:r>
    </w:p>
    <w:p w:rsidR="006B70E5" w:rsidRDefault="00E75629" w:rsidP="006A75BA">
      <w:r>
        <w:t>Perhaps, there is an underlying issue in our data that another workshop would have highlighted. Although an accuracy of 54% should not be underestimated as it is an increase from a guess of 33% for home win/away win/draw and greater than the</w:t>
      </w:r>
      <w:r w:rsidR="00B42413">
        <w:t xml:space="preserve"> </w:t>
      </w:r>
      <w:r>
        <w:t>46% for guessing home win for every game, we still aren’t satisfied</w:t>
      </w:r>
      <w:r w:rsidR="00B42413">
        <w:t xml:space="preserve"> with the results that our final classifier produced. For someone following the game, intuition would provide them with similar results for picking a home win, away win or a draw. </w:t>
      </w:r>
    </w:p>
    <w:p w:rsidR="00AE2108" w:rsidRDefault="00B42413" w:rsidP="006A75BA">
      <w:r>
        <w:t>Without access to more stats related to the game, to improve our results, incorporating something like sentiment analysis could really improve our prediction. Also, incorporating bookies odds could improve our prediction, as this would tell us the favourite for matches, this would especially help for games between teams that are in the middle of the table.</w:t>
      </w:r>
      <w:r w:rsidR="00AE2108">
        <w:t xml:space="preserve"> </w:t>
      </w:r>
    </w:p>
    <w:p w:rsidR="00653930" w:rsidRPr="006A75BA" w:rsidRDefault="00653930" w:rsidP="006A75BA">
      <w:r>
        <w:t xml:space="preserve">From our analysis and the use of our stacked histograms, </w:t>
      </w:r>
      <w:proofErr w:type="gramStart"/>
      <w:r>
        <w:t>it is clear that games</w:t>
      </w:r>
      <w:proofErr w:type="gramEnd"/>
      <w:r>
        <w:t xml:space="preserve"> at the start of the season and games amongst sides in close in position in the table are harder to predict due to points, goals difference and league position all being very similar. The predictions made for these games are likely to be decreasing the accuracy of our classifier.</w:t>
      </w:r>
      <w:bookmarkStart w:id="37" w:name="_GoBack"/>
      <w:bookmarkEnd w:id="37"/>
    </w:p>
    <w:sectPr w:rsidR="00653930" w:rsidRPr="006A75BA" w:rsidSect="004E1AED">
      <w:footerReference w:type="default" r:id="rId42"/>
      <w:footerReference w:type="first" r:id="rId43"/>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8ED" w:rsidRDefault="00C278ED">
      <w:pPr>
        <w:spacing w:after="0" w:line="240" w:lineRule="auto"/>
      </w:pPr>
      <w:r>
        <w:separator/>
      </w:r>
    </w:p>
  </w:endnote>
  <w:endnote w:type="continuationSeparator" w:id="0">
    <w:p w:rsidR="00C278ED" w:rsidRDefault="00C27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8ED" w:rsidRDefault="00C278ED">
      <w:pPr>
        <w:spacing w:after="0" w:line="240" w:lineRule="auto"/>
      </w:pPr>
      <w:r>
        <w:separator/>
      </w:r>
    </w:p>
  </w:footnote>
  <w:footnote w:type="continuationSeparator" w:id="0">
    <w:p w:rsidR="00C278ED" w:rsidRDefault="00C27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55D86"/>
    <w:rsid w:val="000A749C"/>
    <w:rsid w:val="000C0BA2"/>
    <w:rsid w:val="000C1CBD"/>
    <w:rsid w:val="000C59D8"/>
    <w:rsid w:val="000D23AF"/>
    <w:rsid w:val="000D4C97"/>
    <w:rsid w:val="001177BA"/>
    <w:rsid w:val="00125D42"/>
    <w:rsid w:val="0014708C"/>
    <w:rsid w:val="0017223D"/>
    <w:rsid w:val="001759D8"/>
    <w:rsid w:val="001778BA"/>
    <w:rsid w:val="00192034"/>
    <w:rsid w:val="00194DF6"/>
    <w:rsid w:val="001A3853"/>
    <w:rsid w:val="001C4796"/>
    <w:rsid w:val="001C5A27"/>
    <w:rsid w:val="001D18A3"/>
    <w:rsid w:val="001D6491"/>
    <w:rsid w:val="001E21B1"/>
    <w:rsid w:val="001E3BC9"/>
    <w:rsid w:val="00210326"/>
    <w:rsid w:val="002110F4"/>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04D46"/>
    <w:rsid w:val="00422836"/>
    <w:rsid w:val="0042558F"/>
    <w:rsid w:val="004529FA"/>
    <w:rsid w:val="00456252"/>
    <w:rsid w:val="00473AC9"/>
    <w:rsid w:val="004B2B3D"/>
    <w:rsid w:val="004B43C9"/>
    <w:rsid w:val="004E1AED"/>
    <w:rsid w:val="0050225C"/>
    <w:rsid w:val="00522941"/>
    <w:rsid w:val="0054490C"/>
    <w:rsid w:val="00597D83"/>
    <w:rsid w:val="005C12A5"/>
    <w:rsid w:val="005D09F3"/>
    <w:rsid w:val="005D5D8B"/>
    <w:rsid w:val="005E3134"/>
    <w:rsid w:val="005E7807"/>
    <w:rsid w:val="005F4636"/>
    <w:rsid w:val="00613A3E"/>
    <w:rsid w:val="00653930"/>
    <w:rsid w:val="00672272"/>
    <w:rsid w:val="006756BE"/>
    <w:rsid w:val="00676480"/>
    <w:rsid w:val="006958DA"/>
    <w:rsid w:val="00697DEE"/>
    <w:rsid w:val="006A1BDC"/>
    <w:rsid w:val="006A75BA"/>
    <w:rsid w:val="006B70E5"/>
    <w:rsid w:val="006F5057"/>
    <w:rsid w:val="00731E6E"/>
    <w:rsid w:val="00747902"/>
    <w:rsid w:val="0078406E"/>
    <w:rsid w:val="00784E88"/>
    <w:rsid w:val="007A4DA0"/>
    <w:rsid w:val="007C69DC"/>
    <w:rsid w:val="007D6642"/>
    <w:rsid w:val="007D7C5B"/>
    <w:rsid w:val="007E6B15"/>
    <w:rsid w:val="00821D4B"/>
    <w:rsid w:val="00831C05"/>
    <w:rsid w:val="00853E80"/>
    <w:rsid w:val="00866053"/>
    <w:rsid w:val="00877881"/>
    <w:rsid w:val="0088305F"/>
    <w:rsid w:val="0089542E"/>
    <w:rsid w:val="008B0033"/>
    <w:rsid w:val="008B3D75"/>
    <w:rsid w:val="008C0112"/>
    <w:rsid w:val="008C4AD0"/>
    <w:rsid w:val="008E299B"/>
    <w:rsid w:val="00944E3A"/>
    <w:rsid w:val="00955E0F"/>
    <w:rsid w:val="00965DF8"/>
    <w:rsid w:val="0097611A"/>
    <w:rsid w:val="0097689C"/>
    <w:rsid w:val="009839FC"/>
    <w:rsid w:val="0099616F"/>
    <w:rsid w:val="009A3CCA"/>
    <w:rsid w:val="009B03A7"/>
    <w:rsid w:val="009C1B63"/>
    <w:rsid w:val="009D3B2B"/>
    <w:rsid w:val="009F5E60"/>
    <w:rsid w:val="00A1310C"/>
    <w:rsid w:val="00A227A4"/>
    <w:rsid w:val="00A407A7"/>
    <w:rsid w:val="00A66915"/>
    <w:rsid w:val="00A7249B"/>
    <w:rsid w:val="00A74156"/>
    <w:rsid w:val="00A74AD7"/>
    <w:rsid w:val="00A8069B"/>
    <w:rsid w:val="00A9546F"/>
    <w:rsid w:val="00AA5990"/>
    <w:rsid w:val="00AB1540"/>
    <w:rsid w:val="00AC1CFF"/>
    <w:rsid w:val="00AD125A"/>
    <w:rsid w:val="00AD78DB"/>
    <w:rsid w:val="00AE2108"/>
    <w:rsid w:val="00AE7333"/>
    <w:rsid w:val="00AF1FE0"/>
    <w:rsid w:val="00B42413"/>
    <w:rsid w:val="00B50259"/>
    <w:rsid w:val="00B504AF"/>
    <w:rsid w:val="00B60F61"/>
    <w:rsid w:val="00B8539E"/>
    <w:rsid w:val="00B87BF8"/>
    <w:rsid w:val="00BA4336"/>
    <w:rsid w:val="00BB53DF"/>
    <w:rsid w:val="00BC5A60"/>
    <w:rsid w:val="00BE4C99"/>
    <w:rsid w:val="00C01D7C"/>
    <w:rsid w:val="00C16223"/>
    <w:rsid w:val="00C20788"/>
    <w:rsid w:val="00C22F23"/>
    <w:rsid w:val="00C278ED"/>
    <w:rsid w:val="00C72A78"/>
    <w:rsid w:val="00C83AB5"/>
    <w:rsid w:val="00C90BC0"/>
    <w:rsid w:val="00C9697B"/>
    <w:rsid w:val="00CD2E25"/>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17103"/>
    <w:rsid w:val="00E22CC6"/>
    <w:rsid w:val="00E27E7C"/>
    <w:rsid w:val="00E330C6"/>
    <w:rsid w:val="00E64CF6"/>
    <w:rsid w:val="00E74AF0"/>
    <w:rsid w:val="00E75629"/>
    <w:rsid w:val="00E77494"/>
    <w:rsid w:val="00E77CC8"/>
    <w:rsid w:val="00E93787"/>
    <w:rsid w:val="00E94F35"/>
    <w:rsid w:val="00E95681"/>
    <w:rsid w:val="00EA7A07"/>
    <w:rsid w:val="00EA7D86"/>
    <w:rsid w:val="00EC62C7"/>
    <w:rsid w:val="00ED1CB1"/>
    <w:rsid w:val="00ED3344"/>
    <w:rsid w:val="00EF090E"/>
    <w:rsid w:val="00F165DD"/>
    <w:rsid w:val="00F2423A"/>
    <w:rsid w:val="00F44BCC"/>
    <w:rsid w:val="00F5747C"/>
    <w:rsid w:val="00F61A79"/>
    <w:rsid w:val="00F65302"/>
    <w:rsid w:val="00F667A6"/>
    <w:rsid w:val="00F87A14"/>
    <w:rsid w:val="00FA3363"/>
    <w:rsid w:val="00FA37E1"/>
    <w:rsid w:val="00FB3DA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B1C09"/>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 w:type="character" w:styleId="UnresolvedMention">
    <w:name w:val="Unresolved Mention"/>
    <w:basedOn w:val="DefaultParagraphFont"/>
    <w:uiPriority w:val="99"/>
    <w:semiHidden/>
    <w:unhideWhenUsed/>
    <w:rsid w:val="00F61A79"/>
    <w:rPr>
      <w:color w:val="808080"/>
      <w:shd w:val="clear" w:color="auto" w:fill="E6E6E6"/>
    </w:rPr>
  </w:style>
  <w:style w:type="character" w:styleId="FollowedHyperlink">
    <w:name w:val="FollowedHyperlink"/>
    <w:basedOn w:val="DefaultParagraphFont"/>
    <w:uiPriority w:val="99"/>
    <w:semiHidden/>
    <w:unhideWhenUsed/>
    <w:rsid w:val="00F61A79"/>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dfs.semanticscholar.org/2908/0eeec394d5958a2baf9d779491540130b6e7.pdf" TargetMode="External"/><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991EABEF-5FA6-46AF-8EF5-BFF19DEEA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3540</TotalTime>
  <Pages>18</Pages>
  <Words>3958</Words>
  <Characters>22564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60</cp:revision>
  <cp:lastPrinted>2017-11-15T16:40:00Z</cp:lastPrinted>
  <dcterms:created xsi:type="dcterms:W3CDTF">2018-10-24T13:36:00Z</dcterms:created>
  <dcterms:modified xsi:type="dcterms:W3CDTF">2018-11-13T21:47:00Z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